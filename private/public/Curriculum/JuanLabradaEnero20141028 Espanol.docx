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8E072C" w:rsidRPr="00E44D5F" w:rsidRDefault="00136D97">
      <w:pPr>
        <w:pStyle w:val="Name"/>
        <w:rPr>
          <w:lang w:val="es-CL"/>
        </w:rPr>
      </w:pPr>
      <w:r w:rsidRPr="00E44D5F">
        <w:rPr>
          <w:sz w:val="40"/>
          <w:lang w:val="es-CL"/>
        </w:rPr>
        <w:t>Juan Ramón Labrada</w:t>
      </w:r>
    </w:p>
    <w:p w:rsidR="008E072C" w:rsidRPr="00E44D5F" w:rsidRDefault="00136D97">
      <w:pPr>
        <w:rPr>
          <w:lang w:val="es-CL"/>
        </w:rPr>
      </w:pPr>
      <w:r w:rsidRPr="00E44D5F">
        <w:rPr>
          <w:lang w:val="es-CL"/>
        </w:rPr>
        <w:t>N</w:t>
      </w:r>
      <w:r w:rsidR="008D067A" w:rsidRPr="00E44D5F">
        <w:rPr>
          <w:lang w:val="es-CL"/>
        </w:rPr>
        <w:t>ombre</w:t>
      </w:r>
      <w:r w:rsidRPr="00E44D5F">
        <w:rPr>
          <w:lang w:val="es-CL"/>
        </w:rPr>
        <w:t>: Juan Ramón Labrada Estrada</w:t>
      </w:r>
    </w:p>
    <w:p w:rsidR="008E072C" w:rsidRPr="00E44D5F" w:rsidRDefault="008E072C">
      <w:pPr>
        <w:rPr>
          <w:lang w:val="es-CL"/>
        </w:rPr>
      </w:pPr>
    </w:p>
    <w:p w:rsidR="008E072C" w:rsidRPr="00E44D5F" w:rsidRDefault="00136D97">
      <w:pPr>
        <w:rPr>
          <w:lang w:val="es-CL"/>
        </w:rPr>
      </w:pPr>
      <w:r w:rsidRPr="00E44D5F">
        <w:rPr>
          <w:lang w:val="es-CL"/>
        </w:rPr>
        <w:t>RUT: 22287264</w:t>
      </w:r>
      <w:r w:rsidRPr="00E44D5F">
        <w:rPr>
          <w:lang w:val="es-CL"/>
        </w:rPr>
        <w:softHyphen/>
        <w:t>2</w:t>
      </w:r>
    </w:p>
    <w:p w:rsidR="008E072C" w:rsidRPr="00E44D5F" w:rsidRDefault="008E072C">
      <w:pPr>
        <w:rPr>
          <w:lang w:val="es-CL"/>
        </w:rPr>
      </w:pPr>
    </w:p>
    <w:p w:rsidR="008E072C" w:rsidRPr="00E44D5F" w:rsidRDefault="008D067A">
      <w:pPr>
        <w:rPr>
          <w:lang w:val="es-CL"/>
        </w:rPr>
      </w:pPr>
      <w:r w:rsidRPr="00E44D5F">
        <w:rPr>
          <w:lang w:val="es-CL"/>
        </w:rPr>
        <w:t>Dirección</w:t>
      </w:r>
      <w:r w:rsidR="00AC5112" w:rsidRPr="00E44D5F">
        <w:rPr>
          <w:lang w:val="es-CL"/>
        </w:rPr>
        <w:t>: Pasaje</w:t>
      </w:r>
      <w:r w:rsidR="00136D97" w:rsidRPr="00E44D5F">
        <w:rPr>
          <w:lang w:val="es-CL"/>
        </w:rPr>
        <w:t xml:space="preserve"> Vasco de Gama 5360. Ñuñoa.</w:t>
      </w:r>
    </w:p>
    <w:p w:rsidR="008E072C" w:rsidRPr="00E44D5F" w:rsidRDefault="008E072C">
      <w:pPr>
        <w:rPr>
          <w:lang w:val="es-CL"/>
        </w:rPr>
      </w:pPr>
    </w:p>
    <w:p w:rsidR="008E072C" w:rsidRPr="00E44D5F" w:rsidRDefault="008D067A">
      <w:pPr>
        <w:rPr>
          <w:lang w:val="es-CL"/>
        </w:rPr>
      </w:pPr>
      <w:r w:rsidRPr="00E44D5F">
        <w:rPr>
          <w:lang w:val="es-CL"/>
        </w:rPr>
        <w:t>Teléfono</w:t>
      </w:r>
      <w:r w:rsidR="00136D97" w:rsidRPr="00E44D5F">
        <w:rPr>
          <w:lang w:val="es-CL"/>
        </w:rPr>
        <w:t>: 78086828</w:t>
      </w:r>
    </w:p>
    <w:p w:rsidR="008E072C" w:rsidRPr="00E44D5F" w:rsidRDefault="008E072C">
      <w:pPr>
        <w:rPr>
          <w:lang w:val="es-CL"/>
        </w:rPr>
      </w:pPr>
    </w:p>
    <w:p w:rsidR="008E072C" w:rsidRPr="00E44D5F" w:rsidRDefault="008E072C">
      <w:pPr>
        <w:rPr>
          <w:lang w:val="es-CL"/>
        </w:rPr>
      </w:pPr>
    </w:p>
    <w:p w:rsidR="008E072C" w:rsidRPr="00E44D5F" w:rsidRDefault="00AC5112">
      <w:pPr>
        <w:pStyle w:val="Ttulo3"/>
        <w:rPr>
          <w:lang w:val="es-CL"/>
        </w:rPr>
      </w:pPr>
      <w:r w:rsidRPr="00E44D5F">
        <w:rPr>
          <w:sz w:val="28"/>
          <w:szCs w:val="28"/>
          <w:lang w:val="es-CL"/>
        </w:rPr>
        <w:t>Resume</w:t>
      </w:r>
    </w:p>
    <w:p w:rsidR="003E5D77" w:rsidRPr="00E44D5F" w:rsidRDefault="008D067A">
      <w:pPr>
        <w:rPr>
          <w:lang w:val="es-CL"/>
        </w:rPr>
      </w:pPr>
      <w:r w:rsidRPr="00E44D5F">
        <w:rPr>
          <w:lang w:val="es-CL"/>
        </w:rPr>
        <w:t>Soy un profesional con más de 12 años de experiencia en el desarrollo de software y tecnologías de la información</w:t>
      </w:r>
      <w:r w:rsidR="00F37FE0" w:rsidRPr="00E44D5F">
        <w:rPr>
          <w:lang w:val="es-CL"/>
        </w:rPr>
        <w:t>, 6</w:t>
      </w:r>
      <w:r w:rsidRPr="00E44D5F">
        <w:rPr>
          <w:lang w:val="es-CL"/>
        </w:rPr>
        <w:t xml:space="preserve"> de ellos trabajando como Jefe de Proyectos y Leader de Equipos, y más de 7 directamente desarrollando aplicaciones</w:t>
      </w:r>
      <w:r w:rsidR="00136D97" w:rsidRPr="00E44D5F">
        <w:rPr>
          <w:lang w:val="es-CL"/>
        </w:rPr>
        <w:t xml:space="preserve">. </w:t>
      </w:r>
      <w:r w:rsidR="00322174">
        <w:rPr>
          <w:lang w:val="es-CL"/>
        </w:rPr>
        <w:t>Me he especializado en las metodologías ágiles y en el liderazgo y coaching de equipos de desarrollo.</w:t>
      </w:r>
      <w:r w:rsidR="0078666C">
        <w:rPr>
          <w:lang w:val="es-CL"/>
        </w:rPr>
        <w:t xml:space="preserve"> Me motiva trabaj</w:t>
      </w:r>
      <w:r w:rsidR="00EB1AD8">
        <w:rPr>
          <w:lang w:val="es-CL"/>
        </w:rPr>
        <w:t xml:space="preserve">ar en proyectos desafiantes y </w:t>
      </w:r>
      <w:r w:rsidR="0078666C">
        <w:rPr>
          <w:lang w:val="es-CL"/>
        </w:rPr>
        <w:t xml:space="preserve"> </w:t>
      </w:r>
      <w:r w:rsidR="00FA1EFE">
        <w:rPr>
          <w:lang w:val="es-CL"/>
        </w:rPr>
        <w:t>aprender de manera permanente.</w:t>
      </w:r>
    </w:p>
    <w:p w:rsidR="008D067A" w:rsidRPr="00E44D5F" w:rsidRDefault="008D067A">
      <w:pPr>
        <w:rPr>
          <w:lang w:val="es-CL"/>
        </w:rPr>
      </w:pPr>
    </w:p>
    <w:p w:rsidR="003E5D77" w:rsidRPr="00E44D5F" w:rsidRDefault="00F37FE0">
      <w:pPr>
        <w:rPr>
          <w:lang w:val="es-CL"/>
        </w:rPr>
      </w:pPr>
      <w:r>
        <w:rPr>
          <w:lang w:val="es-CL"/>
        </w:rPr>
        <w:t>Experiencia de Trabajo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538"/>
      </w:tblGrid>
      <w:tr w:rsidR="003E5D77" w:rsidRPr="00E44D5F" w:rsidTr="003E5D77">
        <w:tc>
          <w:tcPr>
            <w:tcW w:w="7538" w:type="dxa"/>
          </w:tcPr>
          <w:p w:rsidR="00330520" w:rsidRPr="00E44D5F" w:rsidRDefault="00330520" w:rsidP="003E5D77">
            <w:pPr>
              <w:rPr>
                <w:lang w:val="es-CL"/>
              </w:rPr>
            </w:pPr>
          </w:p>
          <w:p w:rsidR="00330520" w:rsidRPr="00E44D5F" w:rsidRDefault="003E5D77" w:rsidP="003E5D77">
            <w:pPr>
              <w:rPr>
                <w:lang w:val="es-CL"/>
              </w:rPr>
            </w:pPr>
            <w:r w:rsidRPr="00E44D5F">
              <w:rPr>
                <w:lang w:val="es-CL"/>
              </w:rPr>
              <w:t xml:space="preserve">2009 </w:t>
            </w:r>
            <w:r w:rsidR="008D067A" w:rsidRPr="00E44D5F">
              <w:rPr>
                <w:lang w:val="es-CL"/>
              </w:rPr>
              <w:t xml:space="preserve">– 2014 </w:t>
            </w:r>
            <w:r w:rsidRPr="00E44D5F">
              <w:rPr>
                <w:lang w:val="es-CL"/>
              </w:rPr>
              <w:t>BICEVIDA SA.     (</w:t>
            </w:r>
            <w:r w:rsidR="008D067A" w:rsidRPr="00E44D5F">
              <w:rPr>
                <w:lang w:val="es-CL"/>
              </w:rPr>
              <w:t>Compañía de Seguros</w:t>
            </w:r>
            <w:r w:rsidRPr="00E44D5F">
              <w:rPr>
                <w:lang w:val="es-CL"/>
              </w:rPr>
              <w:t xml:space="preserve">)   </w:t>
            </w:r>
          </w:p>
          <w:p w:rsidR="003E5D77" w:rsidRPr="00E44D5F" w:rsidRDefault="003E5D77" w:rsidP="003E5D77">
            <w:pPr>
              <w:rPr>
                <w:color w:val="000080"/>
                <w:u w:val="single"/>
                <w:lang w:val="es-CL"/>
              </w:rPr>
            </w:pPr>
            <w:r w:rsidRPr="00E44D5F">
              <w:rPr>
                <w:lang w:val="es-CL"/>
              </w:rPr>
              <w:t xml:space="preserve">                                           </w:t>
            </w:r>
            <w:hyperlink r:id="rId8" w:history="1">
              <w:r w:rsidR="00330520" w:rsidRPr="00E44D5F">
                <w:rPr>
                  <w:rStyle w:val="Hipervnculo"/>
                  <w:lang w:val="es-CL"/>
                </w:rPr>
                <w:t>www.bicevida.cl</w:t>
              </w:r>
            </w:hyperlink>
          </w:p>
          <w:p w:rsidR="00330520" w:rsidRPr="00E44D5F" w:rsidRDefault="00330520" w:rsidP="003E5D77">
            <w:pPr>
              <w:rPr>
                <w:color w:val="000080"/>
                <w:u w:val="single"/>
                <w:lang w:val="es-CL"/>
              </w:rPr>
            </w:pPr>
          </w:p>
          <w:p w:rsidR="003E5D77" w:rsidRPr="00E44D5F" w:rsidRDefault="00E44D5F" w:rsidP="003E5D77">
            <w:pPr>
              <w:rPr>
                <w:rFonts w:ascii="Arial Black" w:hAnsi="Arial Black"/>
                <w:lang w:val="es-CL"/>
              </w:rPr>
            </w:pPr>
            <w:r w:rsidRPr="00E44D5F">
              <w:rPr>
                <w:rFonts w:ascii="Arial Black" w:hAnsi="Arial Black"/>
                <w:lang w:val="es-CL"/>
              </w:rPr>
              <w:t>Jefe de Proyectos Sistemas de Seguros Individuales</w:t>
            </w:r>
            <w:r w:rsidR="00330520" w:rsidRPr="00E44D5F">
              <w:rPr>
                <w:rFonts w:ascii="Arial Black" w:hAnsi="Arial Black"/>
                <w:lang w:val="es-CL"/>
              </w:rPr>
              <w:t>:</w:t>
            </w:r>
          </w:p>
          <w:p w:rsidR="003E5D77" w:rsidRPr="00E44D5F" w:rsidRDefault="003E5D77" w:rsidP="00BD74C2">
            <w:pPr>
              <w:rPr>
                <w:lang w:val="es-CL"/>
              </w:rPr>
            </w:pPr>
          </w:p>
          <w:p w:rsidR="00BD74C2" w:rsidRPr="00E44D5F" w:rsidRDefault="00BD74C2" w:rsidP="00BD74C2">
            <w:pPr>
              <w:numPr>
                <w:ilvl w:val="0"/>
                <w:numId w:val="2"/>
              </w:numPr>
              <w:rPr>
                <w:lang w:val="es-CL"/>
              </w:rPr>
            </w:pPr>
            <w:r w:rsidRPr="00E44D5F">
              <w:rPr>
                <w:lang w:val="es-CL"/>
              </w:rPr>
              <w:t>Selección del equipo de desarrollo</w:t>
            </w:r>
            <w:r>
              <w:rPr>
                <w:lang w:val="es-CL"/>
              </w:rPr>
              <w:t xml:space="preserve"> y capacitación del mismo en las prácticas de las metodologías ágiles</w:t>
            </w:r>
            <w:r w:rsidRPr="00E44D5F">
              <w:rPr>
                <w:lang w:val="es-CL"/>
              </w:rPr>
              <w:t>.</w:t>
            </w:r>
          </w:p>
          <w:p w:rsidR="00BD74C2" w:rsidRPr="00E44D5F" w:rsidRDefault="00BD74C2" w:rsidP="00BD74C2">
            <w:pPr>
              <w:ind w:left="360"/>
              <w:rPr>
                <w:lang w:val="es-CL"/>
              </w:rPr>
            </w:pPr>
          </w:p>
          <w:p w:rsidR="00BD74C2" w:rsidRDefault="00BD74C2" w:rsidP="00F37FE0">
            <w:pPr>
              <w:numPr>
                <w:ilvl w:val="0"/>
                <w:numId w:val="2"/>
              </w:numPr>
              <w:rPr>
                <w:lang w:val="es-CL"/>
              </w:rPr>
            </w:pPr>
            <w:r>
              <w:rPr>
                <w:lang w:val="es-CL"/>
              </w:rPr>
              <w:t>Integración de las prácticas de desarrollo ágil con la metodología usada por la PMO.</w:t>
            </w:r>
          </w:p>
          <w:p w:rsidR="00BD74C2" w:rsidRDefault="00BD74C2" w:rsidP="00BD74C2">
            <w:pPr>
              <w:pStyle w:val="Prrafodelista"/>
              <w:rPr>
                <w:lang w:val="es-CL"/>
              </w:rPr>
            </w:pPr>
          </w:p>
          <w:p w:rsidR="00BD74C2" w:rsidRDefault="00BD74C2" w:rsidP="00F37FE0">
            <w:pPr>
              <w:numPr>
                <w:ilvl w:val="0"/>
                <w:numId w:val="2"/>
              </w:numPr>
              <w:rPr>
                <w:lang w:val="es-CL"/>
              </w:rPr>
            </w:pPr>
            <w:r>
              <w:rPr>
                <w:lang w:val="es-CL"/>
              </w:rPr>
              <w:t xml:space="preserve">Desarrollo de metodología en conjunto con el área de QA para el uso de </w:t>
            </w:r>
            <w:proofErr w:type="spellStart"/>
            <w:r>
              <w:rPr>
                <w:lang w:val="es-CL"/>
              </w:rPr>
              <w:t>branches</w:t>
            </w:r>
            <w:proofErr w:type="spellEnd"/>
            <w:r>
              <w:rPr>
                <w:lang w:val="es-CL"/>
              </w:rPr>
              <w:t xml:space="preserve"> con </w:t>
            </w:r>
            <w:proofErr w:type="spellStart"/>
            <w:r>
              <w:rPr>
                <w:lang w:val="es-CL"/>
              </w:rPr>
              <w:t>Subversion</w:t>
            </w:r>
            <w:proofErr w:type="spellEnd"/>
            <w:r>
              <w:rPr>
                <w:lang w:val="es-CL"/>
              </w:rPr>
              <w:t>.</w:t>
            </w:r>
          </w:p>
          <w:p w:rsidR="00BD74C2" w:rsidRDefault="00BD74C2" w:rsidP="00BD74C2">
            <w:pPr>
              <w:rPr>
                <w:lang w:val="es-CL"/>
              </w:rPr>
            </w:pPr>
          </w:p>
          <w:p w:rsidR="000A0045" w:rsidRDefault="000A0045" w:rsidP="00F37FE0">
            <w:pPr>
              <w:numPr>
                <w:ilvl w:val="0"/>
                <w:numId w:val="2"/>
              </w:numPr>
              <w:rPr>
                <w:lang w:val="es-CL"/>
              </w:rPr>
            </w:pPr>
            <w:r>
              <w:rPr>
                <w:lang w:val="es-CL"/>
              </w:rPr>
              <w:t xml:space="preserve">Migración del sistema de impresión de Pólizas de Seguros Individuales. J2EE, </w:t>
            </w:r>
            <w:proofErr w:type="spellStart"/>
            <w:r>
              <w:rPr>
                <w:lang w:val="es-CL"/>
              </w:rPr>
              <w:t>EBusiness</w:t>
            </w:r>
            <w:proofErr w:type="spellEnd"/>
            <w:r>
              <w:rPr>
                <w:lang w:val="es-CL"/>
              </w:rPr>
              <w:t xml:space="preserve"> Publisher.</w:t>
            </w:r>
          </w:p>
          <w:p w:rsidR="000A0045" w:rsidRDefault="000A0045" w:rsidP="000A0045">
            <w:pPr>
              <w:ind w:left="605"/>
              <w:rPr>
                <w:lang w:val="es-CL"/>
              </w:rPr>
            </w:pPr>
          </w:p>
          <w:p w:rsidR="00330520" w:rsidRDefault="00F37FE0" w:rsidP="00F37FE0">
            <w:pPr>
              <w:numPr>
                <w:ilvl w:val="0"/>
                <w:numId w:val="2"/>
              </w:numPr>
              <w:rPr>
                <w:lang w:val="es-CL"/>
              </w:rPr>
            </w:pPr>
            <w:r>
              <w:rPr>
                <w:lang w:val="es-CL"/>
              </w:rPr>
              <w:t>Rediseño del Portal de Cobranza</w:t>
            </w:r>
            <w:r w:rsidR="00B31F23">
              <w:rPr>
                <w:lang w:val="es-CL"/>
              </w:rPr>
              <w:t xml:space="preserve"> para conectarlo directamente a </w:t>
            </w:r>
            <w:proofErr w:type="spellStart"/>
            <w:r w:rsidR="00B31F23">
              <w:rPr>
                <w:lang w:val="es-CL"/>
              </w:rPr>
              <w:t>EBusiness</w:t>
            </w:r>
            <w:proofErr w:type="spellEnd"/>
            <w:r w:rsidR="00B31F23">
              <w:rPr>
                <w:lang w:val="es-CL"/>
              </w:rPr>
              <w:t xml:space="preserve"> Suite, J2EE, Oracle.</w:t>
            </w:r>
          </w:p>
          <w:p w:rsidR="00F37FE0" w:rsidRPr="00E44D5F" w:rsidRDefault="00F37FE0" w:rsidP="00F37FE0">
            <w:pPr>
              <w:rPr>
                <w:lang w:val="es-CL"/>
              </w:rPr>
            </w:pPr>
          </w:p>
          <w:p w:rsidR="003E5D77" w:rsidRPr="00E44D5F" w:rsidRDefault="00E44D5F" w:rsidP="00330520">
            <w:pPr>
              <w:numPr>
                <w:ilvl w:val="0"/>
                <w:numId w:val="2"/>
              </w:numPr>
              <w:rPr>
                <w:lang w:val="es-CL"/>
              </w:rPr>
            </w:pPr>
            <w:proofErr w:type="spellStart"/>
            <w:r w:rsidRPr="00E44D5F">
              <w:rPr>
                <w:lang w:val="es-CL"/>
              </w:rPr>
              <w:t>Rearquitectura</w:t>
            </w:r>
            <w:proofErr w:type="spellEnd"/>
            <w:r w:rsidRPr="00E44D5F">
              <w:rPr>
                <w:lang w:val="es-CL"/>
              </w:rPr>
              <w:t xml:space="preserve"> del Sistema de Cuenta de Inversión para soportar nuevos productos</w:t>
            </w:r>
            <w:r w:rsidR="00F54A40">
              <w:rPr>
                <w:lang w:val="es-CL"/>
              </w:rPr>
              <w:t>.</w:t>
            </w:r>
            <w:r w:rsidRPr="00E44D5F">
              <w:rPr>
                <w:lang w:val="es-CL"/>
              </w:rPr>
              <w:t xml:space="preserve"> J2EE, </w:t>
            </w:r>
            <w:proofErr w:type="spellStart"/>
            <w:r w:rsidRPr="00E44D5F">
              <w:rPr>
                <w:lang w:val="es-CL"/>
              </w:rPr>
              <w:t>WebServices</w:t>
            </w:r>
            <w:proofErr w:type="spellEnd"/>
            <w:r w:rsidRPr="00E44D5F">
              <w:rPr>
                <w:lang w:val="es-CL"/>
              </w:rPr>
              <w:t>, Oracle</w:t>
            </w:r>
            <w:r w:rsidR="003E5D77" w:rsidRPr="00E44D5F">
              <w:rPr>
                <w:lang w:val="es-CL"/>
              </w:rPr>
              <w:t>.</w:t>
            </w:r>
          </w:p>
          <w:p w:rsidR="00330520" w:rsidRPr="00E44D5F" w:rsidRDefault="00330520" w:rsidP="00330520">
            <w:pPr>
              <w:rPr>
                <w:lang w:val="es-CL"/>
              </w:rPr>
            </w:pPr>
          </w:p>
          <w:p w:rsidR="003E5D77" w:rsidRPr="00E44D5F" w:rsidRDefault="00E44D5F" w:rsidP="00330520">
            <w:pPr>
              <w:numPr>
                <w:ilvl w:val="0"/>
                <w:numId w:val="2"/>
              </w:numPr>
              <w:rPr>
                <w:lang w:val="es-CL"/>
              </w:rPr>
            </w:pPr>
            <w:r w:rsidRPr="00E44D5F">
              <w:rPr>
                <w:lang w:val="es-CL"/>
              </w:rPr>
              <w:t xml:space="preserve">Desarrollo del </w:t>
            </w:r>
            <w:r w:rsidR="00F37FE0" w:rsidRPr="00E44D5F">
              <w:rPr>
                <w:lang w:val="es-CL"/>
              </w:rPr>
              <w:t>módulo</w:t>
            </w:r>
            <w:r w:rsidRPr="00E44D5F">
              <w:rPr>
                <w:lang w:val="es-CL"/>
              </w:rPr>
              <w:t xml:space="preserve"> de generación de los Certificados Tributarios y Declaraciones Juradas de los Productos con APV y 57BIS.</w:t>
            </w:r>
            <w:r w:rsidR="003E5D77" w:rsidRPr="00E44D5F">
              <w:rPr>
                <w:lang w:val="es-CL"/>
              </w:rPr>
              <w:t xml:space="preserve"> J2EE, Oracle. </w:t>
            </w:r>
            <w:r w:rsidRPr="00E44D5F">
              <w:rPr>
                <w:lang w:val="es-CL"/>
              </w:rPr>
              <w:t>Desarrollado en conjunto con proveedores externos</w:t>
            </w:r>
            <w:r w:rsidR="003E5D77" w:rsidRPr="00E44D5F">
              <w:rPr>
                <w:lang w:val="es-CL"/>
              </w:rPr>
              <w:t>.</w:t>
            </w:r>
          </w:p>
          <w:p w:rsidR="00E44D5F" w:rsidRPr="00E44D5F" w:rsidRDefault="00E44D5F" w:rsidP="00E44D5F">
            <w:pPr>
              <w:pStyle w:val="Prrafodelista"/>
              <w:rPr>
                <w:lang w:val="es-CL"/>
              </w:rPr>
            </w:pPr>
          </w:p>
          <w:p w:rsidR="00E44D5F" w:rsidRPr="00E44D5F" w:rsidRDefault="00E44D5F" w:rsidP="00330520">
            <w:pPr>
              <w:numPr>
                <w:ilvl w:val="0"/>
                <w:numId w:val="2"/>
              </w:numPr>
              <w:rPr>
                <w:lang w:val="es-CL"/>
              </w:rPr>
            </w:pPr>
            <w:r w:rsidRPr="00E44D5F">
              <w:rPr>
                <w:lang w:val="es-CL"/>
              </w:rPr>
              <w:t xml:space="preserve">Desarrollo del módulo para el procesamiento de la Bonificación Fiscal. </w:t>
            </w:r>
            <w:r w:rsidRPr="00E44D5F">
              <w:rPr>
                <w:lang w:val="es-CL"/>
              </w:rPr>
              <w:lastRenderedPageBreak/>
              <w:t>J2EE, Oracle.</w:t>
            </w:r>
          </w:p>
          <w:p w:rsidR="00330520" w:rsidRPr="00E44D5F" w:rsidRDefault="00330520" w:rsidP="00330520">
            <w:pPr>
              <w:rPr>
                <w:lang w:val="es-CL"/>
              </w:rPr>
            </w:pPr>
          </w:p>
          <w:p w:rsidR="00330520" w:rsidRDefault="00E44D5F" w:rsidP="00330520">
            <w:pPr>
              <w:numPr>
                <w:ilvl w:val="0"/>
                <w:numId w:val="2"/>
              </w:numPr>
              <w:rPr>
                <w:lang w:val="es-CL"/>
              </w:rPr>
            </w:pPr>
            <w:r w:rsidRPr="00E44D5F">
              <w:rPr>
                <w:lang w:val="es-CL"/>
              </w:rPr>
              <w:t>Mantenciones varias al Sistema de Cuenta de Inversión, para soportar nuevas circulares, adicionar nuevas funcionalidades y corregir diversos problemas.</w:t>
            </w:r>
          </w:p>
          <w:p w:rsidR="00B31F23" w:rsidRDefault="00B31F23" w:rsidP="00B31F23">
            <w:pPr>
              <w:pStyle w:val="Prrafodelista"/>
              <w:rPr>
                <w:lang w:val="es-CL"/>
              </w:rPr>
            </w:pPr>
          </w:p>
          <w:p w:rsidR="00330520" w:rsidRPr="00F83D33" w:rsidRDefault="00B31F23" w:rsidP="00330520">
            <w:pPr>
              <w:numPr>
                <w:ilvl w:val="0"/>
                <w:numId w:val="2"/>
              </w:numPr>
              <w:rPr>
                <w:lang w:val="es-CL"/>
              </w:rPr>
            </w:pPr>
            <w:r w:rsidRPr="000A0045">
              <w:rPr>
                <w:lang w:val="es-CL"/>
              </w:rPr>
              <w:t xml:space="preserve">Mantenciones a diferentes sistemas </w:t>
            </w:r>
            <w:proofErr w:type="spellStart"/>
            <w:r w:rsidRPr="000A0045">
              <w:rPr>
                <w:lang w:val="es-CL"/>
              </w:rPr>
              <w:t>Cotizadores</w:t>
            </w:r>
            <w:proofErr w:type="spellEnd"/>
            <w:r w:rsidRPr="000A0045">
              <w:rPr>
                <w:lang w:val="es-CL"/>
              </w:rPr>
              <w:t>, Documentos Valorados, Entrega de Póliza, Gestión de Mandatos.</w:t>
            </w:r>
          </w:p>
          <w:p w:rsidR="00330520" w:rsidRPr="00E44D5F" w:rsidRDefault="00330520" w:rsidP="00330520">
            <w:pPr>
              <w:rPr>
                <w:lang w:val="es-CL"/>
              </w:rPr>
            </w:pPr>
          </w:p>
          <w:p w:rsidR="003E5D77" w:rsidRPr="00E44D5F" w:rsidRDefault="005A2166" w:rsidP="003E5D77">
            <w:pPr>
              <w:rPr>
                <w:rFonts w:ascii="Arial Black" w:hAnsi="Arial Black"/>
                <w:lang w:val="es-CL"/>
              </w:rPr>
            </w:pPr>
            <w:r>
              <w:rPr>
                <w:rFonts w:ascii="Arial Black" w:hAnsi="Arial Black"/>
                <w:lang w:val="es-CL"/>
              </w:rPr>
              <w:t xml:space="preserve">Jefe de Proyectos de Mantenciones a Seguros Masivos, Colectivos y </w:t>
            </w:r>
            <w:proofErr w:type="spellStart"/>
            <w:r>
              <w:rPr>
                <w:rFonts w:ascii="Arial Black" w:hAnsi="Arial Black"/>
                <w:lang w:val="es-CL"/>
              </w:rPr>
              <w:t>Telemarketing</w:t>
            </w:r>
            <w:proofErr w:type="spellEnd"/>
            <w:r w:rsidR="003E5D77" w:rsidRPr="00E44D5F">
              <w:rPr>
                <w:rFonts w:ascii="Arial Black" w:hAnsi="Arial Black"/>
                <w:lang w:val="es-CL"/>
              </w:rPr>
              <w:t>:</w:t>
            </w:r>
          </w:p>
          <w:p w:rsidR="00330520" w:rsidRPr="00E44D5F" w:rsidRDefault="00330520" w:rsidP="003E5D77">
            <w:pPr>
              <w:rPr>
                <w:lang w:val="es-CL"/>
              </w:rPr>
            </w:pPr>
          </w:p>
          <w:p w:rsidR="003E5D77" w:rsidRPr="00E44D5F" w:rsidRDefault="005A2166" w:rsidP="00330520">
            <w:pPr>
              <w:numPr>
                <w:ilvl w:val="0"/>
                <w:numId w:val="2"/>
              </w:numPr>
              <w:rPr>
                <w:lang w:val="es-CL"/>
              </w:rPr>
            </w:pPr>
            <w:r>
              <w:rPr>
                <w:lang w:val="es-CL"/>
              </w:rPr>
              <w:t xml:space="preserve">Mantenciones a los sistemas de seguros colectivos, masivos y </w:t>
            </w:r>
            <w:proofErr w:type="spellStart"/>
            <w:r>
              <w:rPr>
                <w:lang w:val="es-CL"/>
              </w:rPr>
              <w:t>telemarketing</w:t>
            </w:r>
            <w:proofErr w:type="spellEnd"/>
            <w:r>
              <w:rPr>
                <w:lang w:val="es-CL"/>
              </w:rPr>
              <w:t>. Tecnologías</w:t>
            </w:r>
            <w:r w:rsidR="003E5D77" w:rsidRPr="00E44D5F">
              <w:rPr>
                <w:lang w:val="es-CL"/>
              </w:rPr>
              <w:t>: ASP</w:t>
            </w:r>
            <w:r>
              <w:rPr>
                <w:lang w:val="es-CL"/>
              </w:rPr>
              <w:t>, J2EE, and Oracle</w:t>
            </w:r>
            <w:r w:rsidR="003E5D77" w:rsidRPr="00E44D5F">
              <w:rPr>
                <w:lang w:val="es-CL"/>
              </w:rPr>
              <w:t>.</w:t>
            </w:r>
          </w:p>
          <w:p w:rsidR="00330520" w:rsidRPr="00E44D5F" w:rsidRDefault="00330520" w:rsidP="00330520">
            <w:pPr>
              <w:rPr>
                <w:lang w:val="es-CL"/>
              </w:rPr>
            </w:pPr>
          </w:p>
          <w:p w:rsidR="003E5D77" w:rsidRPr="005A2166" w:rsidRDefault="005A2166" w:rsidP="00330520">
            <w:pPr>
              <w:numPr>
                <w:ilvl w:val="0"/>
                <w:numId w:val="2"/>
              </w:numPr>
              <w:rPr>
                <w:lang w:val="es-CL"/>
              </w:rPr>
            </w:pPr>
            <w:r w:rsidRPr="005A2166">
              <w:rPr>
                <w:lang w:val="es-CL"/>
              </w:rPr>
              <w:t>Mantenciones al sistema de siniestros de salud. Visual BASIC, Oracle</w:t>
            </w:r>
            <w:r w:rsidR="003E5D77" w:rsidRPr="005A2166">
              <w:rPr>
                <w:lang w:val="es-CL"/>
              </w:rPr>
              <w:t>.</w:t>
            </w:r>
          </w:p>
          <w:p w:rsidR="00330520" w:rsidRPr="005A2166" w:rsidRDefault="00330520" w:rsidP="00330520">
            <w:pPr>
              <w:rPr>
                <w:lang w:val="es-CL"/>
              </w:rPr>
            </w:pPr>
          </w:p>
          <w:p w:rsidR="00330520" w:rsidRDefault="005A2166" w:rsidP="00330520">
            <w:pPr>
              <w:numPr>
                <w:ilvl w:val="0"/>
                <w:numId w:val="2"/>
              </w:numPr>
              <w:rPr>
                <w:lang w:val="es-CL"/>
              </w:rPr>
            </w:pPr>
            <w:r w:rsidRPr="005A2166">
              <w:rPr>
                <w:lang w:val="es-CL"/>
              </w:rPr>
              <w:t>Pro</w:t>
            </w:r>
            <w:r>
              <w:rPr>
                <w:lang w:val="es-CL"/>
              </w:rPr>
              <w:t>y</w:t>
            </w:r>
            <w:r w:rsidRPr="005A2166">
              <w:rPr>
                <w:lang w:val="es-CL"/>
              </w:rPr>
              <w:t xml:space="preserve">ecto de integración de seguros colectivos con CRM. </w:t>
            </w:r>
            <w:r w:rsidR="003E5D77" w:rsidRPr="005A2166">
              <w:rPr>
                <w:lang w:val="es-CL"/>
              </w:rPr>
              <w:t xml:space="preserve">J2EE, Oracle. </w:t>
            </w:r>
          </w:p>
          <w:p w:rsidR="005A2166" w:rsidRPr="005A2166" w:rsidRDefault="005A2166" w:rsidP="005A2166">
            <w:pPr>
              <w:rPr>
                <w:lang w:val="es-CL"/>
              </w:rPr>
            </w:pPr>
          </w:p>
          <w:p w:rsidR="00330520" w:rsidRDefault="005A2166" w:rsidP="00330520">
            <w:pPr>
              <w:numPr>
                <w:ilvl w:val="0"/>
                <w:numId w:val="2"/>
              </w:numPr>
              <w:rPr>
                <w:lang w:val="es-CL"/>
              </w:rPr>
            </w:pPr>
            <w:r w:rsidRPr="005A2166">
              <w:rPr>
                <w:lang w:val="es-CL"/>
              </w:rPr>
              <w:t xml:space="preserve">Proyecto de Acuerdos con Liquidadores Externos. </w:t>
            </w:r>
            <w:r w:rsidR="003E5D77" w:rsidRPr="005A2166">
              <w:rPr>
                <w:lang w:val="es-CL"/>
              </w:rPr>
              <w:t xml:space="preserve">J2EE, Oracle. </w:t>
            </w:r>
          </w:p>
          <w:p w:rsidR="005A2166" w:rsidRPr="005A2166" w:rsidRDefault="005A2166" w:rsidP="005A2166">
            <w:pPr>
              <w:rPr>
                <w:lang w:val="es-CL"/>
              </w:rPr>
            </w:pPr>
          </w:p>
          <w:p w:rsidR="003E5D77" w:rsidRPr="00E44D5F" w:rsidRDefault="005A2166" w:rsidP="00BD74C2">
            <w:pPr>
              <w:numPr>
                <w:ilvl w:val="0"/>
                <w:numId w:val="2"/>
              </w:numPr>
              <w:rPr>
                <w:lang w:val="es-CL"/>
              </w:rPr>
            </w:pPr>
            <w:r w:rsidRPr="00BD74C2">
              <w:rPr>
                <w:lang w:val="es-CL"/>
              </w:rPr>
              <w:t xml:space="preserve">Proyecto de Carga de </w:t>
            </w:r>
            <w:r w:rsidR="00BD74C2" w:rsidRPr="00BD74C2">
              <w:rPr>
                <w:lang w:val="es-CL"/>
              </w:rPr>
              <w:t>A</w:t>
            </w:r>
            <w:r w:rsidR="00BD74C2">
              <w:rPr>
                <w:lang w:val="es-CL"/>
              </w:rPr>
              <w:t>segurados de Productos Masivos. J2EE</w:t>
            </w:r>
            <w:r w:rsidR="003E5D77" w:rsidRPr="00E44D5F">
              <w:rPr>
                <w:lang w:val="es-CL"/>
              </w:rPr>
              <w:t>.</w:t>
            </w:r>
          </w:p>
        </w:tc>
      </w:tr>
      <w:tr w:rsidR="003E5D77" w:rsidRPr="00E44D5F" w:rsidTr="003E5D77">
        <w:tc>
          <w:tcPr>
            <w:tcW w:w="7538" w:type="dxa"/>
          </w:tcPr>
          <w:p w:rsidR="003E5D77" w:rsidRPr="00E44D5F" w:rsidRDefault="003E5D77" w:rsidP="003E5D77">
            <w:pPr>
              <w:tabs>
                <w:tab w:val="left" w:pos="2160"/>
                <w:tab w:val="right" w:pos="6480"/>
                <w:tab w:val="left" w:pos="8172"/>
              </w:tabs>
              <w:spacing w:before="240" w:after="40" w:line="220" w:lineRule="atLeast"/>
              <w:rPr>
                <w:lang w:val="es-CL"/>
              </w:rPr>
            </w:pPr>
            <w:r w:rsidRPr="00E44D5F">
              <w:rPr>
                <w:lang w:val="es-CL"/>
              </w:rPr>
              <w:lastRenderedPageBreak/>
              <w:t>2008-2009             Falabella PRO     (</w:t>
            </w:r>
            <w:r w:rsidR="00F83D33">
              <w:rPr>
                <w:lang w:val="es-CL"/>
              </w:rPr>
              <w:t>Corredor de Seguros</w:t>
            </w:r>
            <w:r w:rsidRPr="00E44D5F">
              <w:rPr>
                <w:lang w:val="es-CL"/>
              </w:rPr>
              <w:t>)</w:t>
            </w:r>
          </w:p>
          <w:p w:rsidR="003E5D77" w:rsidRPr="00E44D5F" w:rsidRDefault="003E5D77" w:rsidP="003E5D77">
            <w:pPr>
              <w:tabs>
                <w:tab w:val="left" w:pos="2160"/>
                <w:tab w:val="right" w:pos="6480"/>
                <w:tab w:val="left" w:pos="8172"/>
              </w:tabs>
              <w:rPr>
                <w:lang w:val="es-CL"/>
              </w:rPr>
            </w:pPr>
          </w:p>
          <w:p w:rsidR="003E5D77" w:rsidRPr="00E44D5F" w:rsidRDefault="003E5D77" w:rsidP="003E5D77">
            <w:pPr>
              <w:tabs>
                <w:tab w:val="left" w:pos="2160"/>
                <w:tab w:val="right" w:pos="6480"/>
                <w:tab w:val="left" w:pos="8172"/>
              </w:tabs>
              <w:rPr>
                <w:lang w:val="es-CL"/>
              </w:rPr>
            </w:pPr>
            <w:r w:rsidRPr="00E44D5F">
              <w:rPr>
                <w:rFonts w:eastAsia="Arial"/>
                <w:lang w:val="es-CL"/>
              </w:rPr>
              <w:t xml:space="preserve">                              </w:t>
            </w:r>
            <w:hyperlink r:id="rId9" w:history="1">
              <w:r w:rsidRPr="00E44D5F">
                <w:rPr>
                  <w:color w:val="000080"/>
                  <w:u w:val="single"/>
                  <w:lang w:val="es-CL"/>
                </w:rPr>
                <w:t>www.segurosfalabella.cl</w:t>
              </w:r>
            </w:hyperlink>
          </w:p>
          <w:p w:rsidR="003E5D77" w:rsidRPr="00E44D5F" w:rsidRDefault="003E5D77" w:rsidP="003E5D77">
            <w:pPr>
              <w:tabs>
                <w:tab w:val="left" w:pos="2160"/>
                <w:tab w:val="right" w:pos="6480"/>
                <w:tab w:val="left" w:pos="8172"/>
              </w:tabs>
              <w:rPr>
                <w:lang w:val="es-CL"/>
              </w:rPr>
            </w:pPr>
          </w:p>
          <w:p w:rsidR="003E5D77" w:rsidRPr="00E44D5F" w:rsidRDefault="00F83D33" w:rsidP="003E5D77">
            <w:pPr>
              <w:rPr>
                <w:lang w:val="es-CL"/>
              </w:rPr>
            </w:pPr>
            <w:r>
              <w:rPr>
                <w:b/>
                <w:lang w:val="es-CL"/>
              </w:rPr>
              <w:t>Jefe de Proyectos Web</w:t>
            </w:r>
            <w:r w:rsidR="003E5D77" w:rsidRPr="00E44D5F">
              <w:rPr>
                <w:lang w:val="es-CL"/>
              </w:rPr>
              <w:t>:</w:t>
            </w:r>
          </w:p>
          <w:p w:rsidR="003E5D77" w:rsidRPr="00F54A40" w:rsidRDefault="00F83D33" w:rsidP="003E5D77">
            <w:pPr>
              <w:numPr>
                <w:ilvl w:val="0"/>
                <w:numId w:val="2"/>
              </w:numPr>
              <w:rPr>
                <w:lang w:val="es-CL"/>
              </w:rPr>
            </w:pPr>
            <w:r>
              <w:rPr>
                <w:lang w:val="es-CL"/>
              </w:rPr>
              <w:t xml:space="preserve">Proyecto Portal de Ventas. </w:t>
            </w:r>
            <w:proofErr w:type="spellStart"/>
            <w:r w:rsidR="003E5D77" w:rsidRPr="00F54A40">
              <w:rPr>
                <w:lang w:val="es-CL"/>
              </w:rPr>
              <w:t>Jboss</w:t>
            </w:r>
            <w:proofErr w:type="spellEnd"/>
            <w:r w:rsidR="003E5D77" w:rsidRPr="00F54A40">
              <w:rPr>
                <w:lang w:val="es-CL"/>
              </w:rPr>
              <w:t xml:space="preserve">, Java, Oracle. </w:t>
            </w:r>
          </w:p>
          <w:p w:rsidR="003E5D77" w:rsidRPr="00F54A40" w:rsidRDefault="003E5D77" w:rsidP="003E5D77">
            <w:pPr>
              <w:rPr>
                <w:lang w:val="es-CL"/>
              </w:rPr>
            </w:pPr>
          </w:p>
          <w:p w:rsidR="003E5D77" w:rsidRPr="00E44D5F" w:rsidRDefault="00F83D33" w:rsidP="003E5D77">
            <w:pPr>
              <w:numPr>
                <w:ilvl w:val="0"/>
                <w:numId w:val="2"/>
              </w:numPr>
              <w:rPr>
                <w:lang w:val="es-CL"/>
              </w:rPr>
            </w:pPr>
            <w:r>
              <w:rPr>
                <w:rFonts w:eastAsia="Arial"/>
                <w:lang w:val="es-CL"/>
              </w:rPr>
              <w:t>Proyecto Portal de Proveedores</w:t>
            </w:r>
            <w:r w:rsidR="003E5D77" w:rsidRPr="00E44D5F">
              <w:rPr>
                <w:rFonts w:eastAsia="Arial"/>
                <w:lang w:val="es-CL"/>
              </w:rPr>
              <w:t xml:space="preserve">. </w:t>
            </w:r>
            <w:proofErr w:type="spellStart"/>
            <w:r w:rsidR="003E5D77" w:rsidRPr="00E44D5F">
              <w:rPr>
                <w:rFonts w:eastAsia="Arial"/>
                <w:lang w:val="es-CL"/>
              </w:rPr>
              <w:t>Jboss</w:t>
            </w:r>
            <w:proofErr w:type="spellEnd"/>
            <w:r w:rsidR="003E5D77" w:rsidRPr="00E44D5F">
              <w:rPr>
                <w:rFonts w:eastAsia="Arial"/>
                <w:lang w:val="es-CL"/>
              </w:rPr>
              <w:t>, Java, Oracle</w:t>
            </w:r>
            <w:r>
              <w:rPr>
                <w:rFonts w:eastAsia="Arial"/>
                <w:lang w:val="es-CL"/>
              </w:rPr>
              <w:t xml:space="preserve">, </w:t>
            </w:r>
            <w:proofErr w:type="spellStart"/>
            <w:r>
              <w:rPr>
                <w:rFonts w:eastAsia="Arial"/>
                <w:lang w:val="es-CL"/>
              </w:rPr>
              <w:t>Liferay</w:t>
            </w:r>
            <w:proofErr w:type="spellEnd"/>
            <w:r w:rsidR="003E5D77" w:rsidRPr="00E44D5F">
              <w:rPr>
                <w:rFonts w:eastAsia="Arial"/>
                <w:lang w:val="es-CL"/>
              </w:rPr>
              <w:t xml:space="preserve">. </w:t>
            </w:r>
          </w:p>
          <w:p w:rsidR="003E5D77" w:rsidRPr="00E44D5F" w:rsidRDefault="003E5D77" w:rsidP="003E5D77">
            <w:pPr>
              <w:rPr>
                <w:lang w:val="es-CL"/>
              </w:rPr>
            </w:pPr>
          </w:p>
          <w:p w:rsidR="003E5D77" w:rsidRPr="00E44D5F" w:rsidRDefault="00F83D33" w:rsidP="003E5D77">
            <w:pPr>
              <w:numPr>
                <w:ilvl w:val="0"/>
                <w:numId w:val="2"/>
              </w:numPr>
              <w:rPr>
                <w:lang w:val="es-CL"/>
              </w:rPr>
            </w:pPr>
            <w:r>
              <w:rPr>
                <w:rFonts w:eastAsia="Arial"/>
                <w:lang w:val="es-CL"/>
              </w:rPr>
              <w:t xml:space="preserve">Proyecto de </w:t>
            </w:r>
            <w:r w:rsidR="003E5D77" w:rsidRPr="00E44D5F">
              <w:rPr>
                <w:rFonts w:eastAsia="Arial"/>
                <w:lang w:val="es-CL"/>
              </w:rPr>
              <w:t xml:space="preserve">Web </w:t>
            </w:r>
            <w:proofErr w:type="spellStart"/>
            <w:r w:rsidR="003E5D77" w:rsidRPr="00E44D5F">
              <w:rPr>
                <w:rFonts w:eastAsia="Arial"/>
                <w:lang w:val="es-CL"/>
              </w:rPr>
              <w:t>Services</w:t>
            </w:r>
            <w:proofErr w:type="spellEnd"/>
            <w:r w:rsidR="003E5D77" w:rsidRPr="00E44D5F">
              <w:rPr>
                <w:rFonts w:eastAsia="Arial"/>
                <w:lang w:val="es-CL"/>
              </w:rPr>
              <w:t xml:space="preserve"> </w:t>
            </w:r>
            <w:r>
              <w:rPr>
                <w:rFonts w:eastAsia="Arial"/>
                <w:lang w:val="es-CL"/>
              </w:rPr>
              <w:t xml:space="preserve">de Seguros.  </w:t>
            </w:r>
            <w:proofErr w:type="spellStart"/>
            <w:r w:rsidR="003E5D77" w:rsidRPr="00E44D5F">
              <w:rPr>
                <w:rFonts w:eastAsia="Arial"/>
                <w:lang w:val="es-CL"/>
              </w:rPr>
              <w:t>Jboss</w:t>
            </w:r>
            <w:proofErr w:type="spellEnd"/>
            <w:r w:rsidR="003E5D77" w:rsidRPr="00E44D5F">
              <w:rPr>
                <w:rFonts w:eastAsia="Arial"/>
                <w:lang w:val="es-CL"/>
              </w:rPr>
              <w:t xml:space="preserve">, Java, Oracle. </w:t>
            </w:r>
          </w:p>
          <w:p w:rsidR="003E5D77" w:rsidRPr="00E44D5F" w:rsidRDefault="003E5D77" w:rsidP="003E5D77">
            <w:pPr>
              <w:rPr>
                <w:lang w:val="es-CL"/>
              </w:rPr>
            </w:pPr>
          </w:p>
          <w:p w:rsidR="003E5D77" w:rsidRPr="00E44D5F" w:rsidRDefault="009B075F" w:rsidP="003E5D77">
            <w:pPr>
              <w:numPr>
                <w:ilvl w:val="0"/>
                <w:numId w:val="2"/>
              </w:numPr>
              <w:rPr>
                <w:lang w:val="es-CL"/>
              </w:rPr>
            </w:pPr>
            <w:r>
              <w:rPr>
                <w:rFonts w:eastAsia="Arial"/>
                <w:lang w:val="es-CL"/>
              </w:rPr>
              <w:t xml:space="preserve">Proyecto de Venta en Línea </w:t>
            </w:r>
            <w:r w:rsidR="003E5D77" w:rsidRPr="00E44D5F">
              <w:rPr>
                <w:rFonts w:eastAsia="Arial"/>
                <w:lang w:val="es-CL"/>
              </w:rPr>
              <w:t xml:space="preserve">SOAP 2009. </w:t>
            </w:r>
            <w:proofErr w:type="spellStart"/>
            <w:r w:rsidR="003E5D77" w:rsidRPr="00E44D5F">
              <w:rPr>
                <w:rFonts w:eastAsia="Arial"/>
                <w:lang w:val="es-CL"/>
              </w:rPr>
              <w:t>Jboss</w:t>
            </w:r>
            <w:proofErr w:type="spellEnd"/>
            <w:r w:rsidR="003E5D77" w:rsidRPr="00E44D5F">
              <w:rPr>
                <w:rFonts w:eastAsia="Arial"/>
                <w:lang w:val="es-CL"/>
              </w:rPr>
              <w:t xml:space="preserve">, Java, Oracle. </w:t>
            </w:r>
          </w:p>
          <w:p w:rsidR="003E5D77" w:rsidRPr="00E44D5F" w:rsidRDefault="003E5D77" w:rsidP="003E5D77">
            <w:pPr>
              <w:rPr>
                <w:lang w:val="es-CL"/>
              </w:rPr>
            </w:pPr>
          </w:p>
          <w:p w:rsidR="003E5D77" w:rsidRPr="00E44D5F" w:rsidRDefault="009B075F" w:rsidP="003E5D77">
            <w:pPr>
              <w:numPr>
                <w:ilvl w:val="0"/>
                <w:numId w:val="2"/>
              </w:numPr>
              <w:tabs>
                <w:tab w:val="left" w:pos="2160"/>
                <w:tab w:val="right" w:pos="6480"/>
                <w:tab w:val="left" w:pos="8172"/>
              </w:tabs>
              <w:rPr>
                <w:lang w:val="es-CL"/>
              </w:rPr>
            </w:pPr>
            <w:r>
              <w:rPr>
                <w:rFonts w:eastAsia="Arial"/>
                <w:lang w:val="es-CL"/>
              </w:rPr>
              <w:t>Investigación del</w:t>
            </w:r>
            <w:r w:rsidR="003E5D77" w:rsidRPr="00E44D5F">
              <w:rPr>
                <w:rFonts w:eastAsia="Arial"/>
                <w:lang w:val="es-CL"/>
              </w:rPr>
              <w:t xml:space="preserve"> </w:t>
            </w:r>
            <w:proofErr w:type="spellStart"/>
            <w:r w:rsidR="003E5D77" w:rsidRPr="00E44D5F">
              <w:rPr>
                <w:rFonts w:eastAsia="Arial"/>
                <w:lang w:val="es-CL"/>
              </w:rPr>
              <w:t>Liferay</w:t>
            </w:r>
            <w:proofErr w:type="spellEnd"/>
            <w:r w:rsidR="003E5D77" w:rsidRPr="00E44D5F">
              <w:rPr>
                <w:rFonts w:eastAsia="Arial"/>
                <w:lang w:val="es-CL"/>
              </w:rPr>
              <w:t xml:space="preserve"> Portal. </w:t>
            </w:r>
          </w:p>
          <w:p w:rsidR="003E5D77" w:rsidRPr="00E44D5F" w:rsidRDefault="003E5D77">
            <w:pPr>
              <w:rPr>
                <w:lang w:val="es-CL"/>
              </w:rPr>
            </w:pPr>
          </w:p>
        </w:tc>
      </w:tr>
      <w:tr w:rsidR="003E5D77" w:rsidRPr="009D7926" w:rsidTr="003E5D77">
        <w:tc>
          <w:tcPr>
            <w:tcW w:w="7538" w:type="dxa"/>
          </w:tcPr>
          <w:p w:rsidR="003E5D77" w:rsidRPr="00E44D5F" w:rsidRDefault="005C6211" w:rsidP="003E5D77">
            <w:pPr>
              <w:tabs>
                <w:tab w:val="left" w:pos="2160"/>
                <w:tab w:val="right" w:pos="6480"/>
                <w:tab w:val="left" w:pos="8172"/>
              </w:tabs>
              <w:spacing w:before="240" w:after="40" w:line="220" w:lineRule="atLeast"/>
              <w:rPr>
                <w:rFonts w:ascii="Arial Black" w:hAnsi="Arial Black" w:cs="Arial Black"/>
                <w:spacing w:val="-10"/>
                <w:lang w:val="es-CL"/>
              </w:rPr>
            </w:pPr>
            <w:r>
              <w:rPr>
                <w:lang w:val="es-CL"/>
              </w:rPr>
              <w:t>2006</w:t>
            </w:r>
            <w:r w:rsidR="003E5D77" w:rsidRPr="00E44D5F">
              <w:rPr>
                <w:lang w:val="es-CL"/>
              </w:rPr>
              <w:t xml:space="preserve">-2008             </w:t>
            </w:r>
            <w:proofErr w:type="spellStart"/>
            <w:r w:rsidR="003E5D77" w:rsidRPr="00E44D5F">
              <w:rPr>
                <w:lang w:val="es-CL"/>
              </w:rPr>
              <w:t>Kaizen</w:t>
            </w:r>
            <w:proofErr w:type="spellEnd"/>
            <w:r w:rsidR="003E5D77" w:rsidRPr="00E44D5F">
              <w:rPr>
                <w:lang w:val="es-CL"/>
              </w:rPr>
              <w:t xml:space="preserve"> La            (</w:t>
            </w:r>
            <w:r w:rsidR="00CF16C6">
              <w:rPr>
                <w:lang w:val="es-CL"/>
              </w:rPr>
              <w:t>Consultora de Desarrollo de Software</w:t>
            </w:r>
            <w:r w:rsidR="003E5D77" w:rsidRPr="00E44D5F">
              <w:rPr>
                <w:lang w:val="es-CL"/>
              </w:rPr>
              <w:t xml:space="preserve">) </w:t>
            </w:r>
          </w:p>
          <w:p w:rsidR="003E5D77" w:rsidRPr="00F54A40" w:rsidRDefault="00F54A40" w:rsidP="003E5D77">
            <w:pPr>
              <w:tabs>
                <w:tab w:val="left" w:pos="2160"/>
                <w:tab w:val="right" w:pos="6480"/>
                <w:tab w:val="left" w:pos="8172"/>
              </w:tabs>
              <w:spacing w:before="240" w:after="40" w:line="220" w:lineRule="atLeast"/>
              <w:rPr>
                <w:lang w:val="es-CL"/>
              </w:rPr>
            </w:pPr>
            <w:r w:rsidRPr="00F54A40">
              <w:rPr>
                <w:rFonts w:ascii="Arial Black" w:hAnsi="Arial Black" w:cs="Arial Black"/>
                <w:spacing w:val="-10"/>
                <w:lang w:val="es-CL"/>
              </w:rPr>
              <w:t>Jefe de Proyecto y Leader de Desarrollo</w:t>
            </w:r>
          </w:p>
          <w:p w:rsidR="003E5D77" w:rsidRPr="009D7926" w:rsidRDefault="00F54A40" w:rsidP="003E5D77">
            <w:pPr>
              <w:numPr>
                <w:ilvl w:val="0"/>
                <w:numId w:val="4"/>
              </w:numPr>
              <w:tabs>
                <w:tab w:val="left" w:pos="8172"/>
              </w:tabs>
              <w:spacing w:after="60" w:line="220" w:lineRule="atLeast"/>
              <w:jc w:val="both"/>
              <w:rPr>
                <w:spacing w:val="-5"/>
                <w:lang w:val="es-CL"/>
              </w:rPr>
            </w:pPr>
            <w:r w:rsidRPr="00F54A40">
              <w:rPr>
                <w:spacing w:val="-5"/>
                <w:lang w:val="es-CL"/>
              </w:rPr>
              <w:t>Automatización de procesos para la compa</w:t>
            </w:r>
            <w:r>
              <w:rPr>
                <w:spacing w:val="-5"/>
                <w:lang w:val="es-CL"/>
              </w:rPr>
              <w:t xml:space="preserve">ñía metalúrgica </w:t>
            </w:r>
            <w:proofErr w:type="spellStart"/>
            <w:r>
              <w:rPr>
                <w:spacing w:val="-5"/>
                <w:lang w:val="es-CL"/>
              </w:rPr>
              <w:t>Arrigoni</w:t>
            </w:r>
            <w:proofErr w:type="spellEnd"/>
            <w:r w:rsidR="003E5D77" w:rsidRPr="00F54A40">
              <w:rPr>
                <w:spacing w:val="-5"/>
                <w:lang w:val="es-CL"/>
              </w:rPr>
              <w:t>. .</w:t>
            </w:r>
            <w:r w:rsidR="003E5D77" w:rsidRPr="009D7926">
              <w:rPr>
                <w:spacing w:val="-5"/>
                <w:lang w:val="es-CL"/>
              </w:rPr>
              <w:t xml:space="preserve">NET, C#, </w:t>
            </w:r>
            <w:proofErr w:type="spellStart"/>
            <w:r w:rsidR="003E5D77" w:rsidRPr="009D7926">
              <w:rPr>
                <w:spacing w:val="-5"/>
                <w:lang w:val="es-CL"/>
              </w:rPr>
              <w:t>SqlServer</w:t>
            </w:r>
            <w:proofErr w:type="spellEnd"/>
            <w:r w:rsidR="003E5D77" w:rsidRPr="009D7926">
              <w:rPr>
                <w:spacing w:val="-5"/>
                <w:lang w:val="es-CL"/>
              </w:rPr>
              <w:t xml:space="preserve"> 2005. </w:t>
            </w:r>
            <w:r w:rsidRPr="009D7926">
              <w:rPr>
                <w:spacing w:val="-5"/>
                <w:lang w:val="es-CL"/>
              </w:rPr>
              <w:t>Impresión y Lectura de Códigos de Barra</w:t>
            </w:r>
            <w:r w:rsidR="003E5D77" w:rsidRPr="009D7926">
              <w:rPr>
                <w:spacing w:val="-5"/>
                <w:lang w:val="es-CL"/>
              </w:rPr>
              <w:t xml:space="preserve">. </w:t>
            </w:r>
          </w:p>
          <w:p w:rsidR="003E5D77" w:rsidRPr="00F54A40" w:rsidRDefault="00F54A40" w:rsidP="003E5D77">
            <w:pPr>
              <w:numPr>
                <w:ilvl w:val="0"/>
                <w:numId w:val="4"/>
              </w:numPr>
              <w:tabs>
                <w:tab w:val="left" w:pos="8172"/>
              </w:tabs>
              <w:spacing w:after="60" w:line="220" w:lineRule="atLeast"/>
              <w:jc w:val="both"/>
              <w:rPr>
                <w:spacing w:val="-5"/>
                <w:lang w:val="es-CL"/>
              </w:rPr>
            </w:pPr>
            <w:r w:rsidRPr="00F54A40">
              <w:rPr>
                <w:spacing w:val="-5"/>
                <w:lang w:val="es-CL"/>
              </w:rPr>
              <w:t>Desarrollo de</w:t>
            </w:r>
            <w:r>
              <w:rPr>
                <w:spacing w:val="-5"/>
                <w:lang w:val="es-CL"/>
              </w:rPr>
              <w:t xml:space="preserve"> aplicación </w:t>
            </w:r>
            <w:proofErr w:type="spellStart"/>
            <w:r>
              <w:rPr>
                <w:spacing w:val="-5"/>
                <w:lang w:val="es-CL"/>
              </w:rPr>
              <w:t>movil</w:t>
            </w:r>
            <w:proofErr w:type="spellEnd"/>
            <w:r>
              <w:rPr>
                <w:spacing w:val="-5"/>
                <w:lang w:val="es-CL"/>
              </w:rPr>
              <w:t xml:space="preserve"> para la compañía </w:t>
            </w:r>
            <w:proofErr w:type="spellStart"/>
            <w:r w:rsidR="003E5D77" w:rsidRPr="00F54A40">
              <w:rPr>
                <w:spacing w:val="-5"/>
                <w:lang w:val="es-CL"/>
              </w:rPr>
              <w:t>Arrigoni</w:t>
            </w:r>
            <w:proofErr w:type="spellEnd"/>
            <w:r w:rsidR="003E5D77" w:rsidRPr="00F54A40">
              <w:rPr>
                <w:spacing w:val="-5"/>
                <w:lang w:val="es-CL"/>
              </w:rPr>
              <w:t>.</w:t>
            </w:r>
            <w:r>
              <w:rPr>
                <w:spacing w:val="-5"/>
                <w:lang w:val="es-CL"/>
              </w:rPr>
              <w:t xml:space="preserve"> </w:t>
            </w:r>
            <w:r w:rsidR="003E5D77" w:rsidRPr="00F54A40">
              <w:rPr>
                <w:spacing w:val="-5"/>
                <w:lang w:val="es-CL"/>
              </w:rPr>
              <w:t xml:space="preserve">NET, C#, </w:t>
            </w:r>
            <w:proofErr w:type="spellStart"/>
            <w:r w:rsidR="003E5D77" w:rsidRPr="00F54A40">
              <w:rPr>
                <w:spacing w:val="-5"/>
                <w:lang w:val="es-CL"/>
              </w:rPr>
              <w:t>WebServices</w:t>
            </w:r>
            <w:proofErr w:type="spellEnd"/>
            <w:r w:rsidR="003E5D77" w:rsidRPr="00F54A40">
              <w:rPr>
                <w:spacing w:val="-5"/>
                <w:lang w:val="es-CL"/>
              </w:rPr>
              <w:t>.</w:t>
            </w:r>
          </w:p>
          <w:p w:rsidR="003E5D77" w:rsidRPr="00F54A40" w:rsidRDefault="00F54A40" w:rsidP="003E5D77">
            <w:pPr>
              <w:numPr>
                <w:ilvl w:val="0"/>
                <w:numId w:val="4"/>
              </w:numPr>
              <w:tabs>
                <w:tab w:val="left" w:pos="8172"/>
              </w:tabs>
              <w:spacing w:after="60" w:line="220" w:lineRule="atLeast"/>
              <w:jc w:val="both"/>
              <w:rPr>
                <w:spacing w:val="-5"/>
                <w:lang w:val="es-CL"/>
              </w:rPr>
            </w:pPr>
            <w:r w:rsidRPr="00F54A40">
              <w:rPr>
                <w:spacing w:val="-5"/>
                <w:lang w:val="es-CL"/>
              </w:rPr>
              <w:t xml:space="preserve">Selección del equipo de Desarrollo. </w:t>
            </w:r>
          </w:p>
          <w:p w:rsidR="003E5D77" w:rsidRPr="00F54A40" w:rsidRDefault="00F54A40" w:rsidP="003E5D77">
            <w:pPr>
              <w:numPr>
                <w:ilvl w:val="0"/>
                <w:numId w:val="4"/>
              </w:numPr>
              <w:tabs>
                <w:tab w:val="left" w:pos="8172"/>
              </w:tabs>
              <w:spacing w:after="60" w:line="220" w:lineRule="atLeast"/>
              <w:jc w:val="both"/>
              <w:rPr>
                <w:spacing w:val="-5"/>
                <w:lang w:val="es-CL"/>
              </w:rPr>
            </w:pPr>
            <w:r w:rsidRPr="00F54A40">
              <w:rPr>
                <w:spacing w:val="-5"/>
                <w:lang w:val="es-CL"/>
              </w:rPr>
              <w:t xml:space="preserve">Adopción de la metodología Extreme </w:t>
            </w:r>
            <w:proofErr w:type="spellStart"/>
            <w:r w:rsidRPr="00F54A40">
              <w:rPr>
                <w:spacing w:val="-5"/>
                <w:lang w:val="es-CL"/>
              </w:rPr>
              <w:t>Programming</w:t>
            </w:r>
            <w:proofErr w:type="spellEnd"/>
            <w:r w:rsidRPr="00F54A40">
              <w:rPr>
                <w:spacing w:val="-5"/>
                <w:lang w:val="es-CL"/>
              </w:rPr>
              <w:t>.</w:t>
            </w:r>
          </w:p>
          <w:p w:rsidR="003E5D77" w:rsidRPr="00F54A40" w:rsidRDefault="00F54A40" w:rsidP="003E5D77">
            <w:pPr>
              <w:numPr>
                <w:ilvl w:val="0"/>
                <w:numId w:val="4"/>
              </w:numPr>
              <w:tabs>
                <w:tab w:val="left" w:pos="8172"/>
              </w:tabs>
              <w:spacing w:after="60" w:line="220" w:lineRule="atLeast"/>
              <w:jc w:val="both"/>
              <w:rPr>
                <w:spacing w:val="-5"/>
              </w:rPr>
            </w:pPr>
            <w:r w:rsidRPr="00F54A40">
              <w:rPr>
                <w:spacing w:val="-5"/>
                <w:lang w:val="es-CL"/>
              </w:rPr>
              <w:t>Adopción de la metodología de pruebas de aceptación automatizadas</w:t>
            </w:r>
            <w:r w:rsidR="003E5D77" w:rsidRPr="00F54A40">
              <w:rPr>
                <w:spacing w:val="-5"/>
                <w:lang w:val="es-CL"/>
              </w:rPr>
              <w:t xml:space="preserve">. </w:t>
            </w:r>
            <w:proofErr w:type="spellStart"/>
            <w:r w:rsidR="003E5D77" w:rsidRPr="00F54A40">
              <w:rPr>
                <w:spacing w:val="-5"/>
              </w:rPr>
              <w:t>Ruby.Watir</w:t>
            </w:r>
            <w:proofErr w:type="spellEnd"/>
            <w:r w:rsidR="003E5D77" w:rsidRPr="00F54A40">
              <w:rPr>
                <w:spacing w:val="-5"/>
              </w:rPr>
              <w:t>.</w:t>
            </w:r>
          </w:p>
          <w:p w:rsidR="003E5D77" w:rsidRPr="00E44D5F" w:rsidRDefault="00F54A40" w:rsidP="003E5D77">
            <w:pPr>
              <w:pStyle w:val="Prrafodelista"/>
              <w:numPr>
                <w:ilvl w:val="0"/>
                <w:numId w:val="4"/>
              </w:numPr>
              <w:rPr>
                <w:lang w:val="es-CL"/>
              </w:rPr>
            </w:pPr>
            <w:r>
              <w:rPr>
                <w:lang w:val="es-CL"/>
              </w:rPr>
              <w:lastRenderedPageBreak/>
              <w:t>Adopción de los procedimientos de administración de configuración.</w:t>
            </w:r>
          </w:p>
        </w:tc>
      </w:tr>
      <w:tr w:rsidR="003E5D77" w:rsidRPr="009D7926" w:rsidTr="003E5D77">
        <w:tc>
          <w:tcPr>
            <w:tcW w:w="7538" w:type="dxa"/>
          </w:tcPr>
          <w:p w:rsidR="00330520" w:rsidRPr="00F54A40" w:rsidRDefault="00330520" w:rsidP="00330520">
            <w:pPr>
              <w:pStyle w:val="CompanyNameOne"/>
              <w:tabs>
                <w:tab w:val="left" w:pos="8172"/>
              </w:tabs>
            </w:pPr>
            <w:bookmarkStart w:id="0" w:name="_GoBack"/>
            <w:bookmarkEnd w:id="0"/>
            <w:r w:rsidRPr="00F54A40">
              <w:lastRenderedPageBreak/>
              <w:t xml:space="preserve">2005-2006             </w:t>
            </w:r>
            <w:proofErr w:type="spellStart"/>
            <w:r w:rsidRPr="00F54A40">
              <w:t>Soluciones</w:t>
            </w:r>
            <w:proofErr w:type="spellEnd"/>
            <w:r w:rsidRPr="00F54A40">
              <w:t xml:space="preserve"> </w:t>
            </w:r>
            <w:proofErr w:type="spellStart"/>
            <w:r w:rsidRPr="00F54A40">
              <w:t>Integrales</w:t>
            </w:r>
            <w:proofErr w:type="spellEnd"/>
            <w:r w:rsidRPr="00F54A40">
              <w:t xml:space="preserve"> (Software Development Consulting)</w:t>
            </w:r>
          </w:p>
          <w:p w:rsidR="00330520" w:rsidRPr="00F54A40" w:rsidRDefault="009D7926" w:rsidP="00330520">
            <w:pPr>
              <w:tabs>
                <w:tab w:val="left" w:pos="2160"/>
                <w:tab w:val="right" w:pos="6480"/>
                <w:tab w:val="left" w:pos="8172"/>
              </w:tabs>
              <w:spacing w:before="240" w:after="40"/>
              <w:rPr>
                <w:rFonts w:ascii="Arial Black" w:hAnsi="Arial Black"/>
              </w:rPr>
            </w:pPr>
            <w:proofErr w:type="spellStart"/>
            <w:r>
              <w:rPr>
                <w:rFonts w:ascii="Arial Black" w:hAnsi="Arial Black"/>
              </w:rPr>
              <w:t>Desarrollador</w:t>
            </w:r>
            <w:proofErr w:type="spellEnd"/>
            <w:r>
              <w:rPr>
                <w:rFonts w:ascii="Arial Black" w:hAnsi="Arial Black"/>
              </w:rPr>
              <w:t xml:space="preserve"> de Software</w:t>
            </w:r>
          </w:p>
          <w:p w:rsidR="00330520" w:rsidRPr="002263FA" w:rsidRDefault="002263FA" w:rsidP="00330520">
            <w:pPr>
              <w:pStyle w:val="Achievement"/>
              <w:tabs>
                <w:tab w:val="left" w:pos="8172"/>
              </w:tabs>
            </w:pPr>
            <w:r w:rsidRPr="002263FA">
              <w:rPr>
                <w:lang w:val="es-CL"/>
              </w:rPr>
              <w:t xml:space="preserve">Desarrollo de los módulos Server </w:t>
            </w:r>
            <w:proofErr w:type="spellStart"/>
            <w:r w:rsidRPr="002263FA">
              <w:rPr>
                <w:lang w:val="es-CL"/>
              </w:rPr>
              <w:t>side</w:t>
            </w:r>
            <w:proofErr w:type="spellEnd"/>
            <w:r w:rsidRPr="002263FA">
              <w:rPr>
                <w:lang w:val="es-CL"/>
              </w:rPr>
              <w:t xml:space="preserve"> de la aplicaci</w:t>
            </w:r>
            <w:r>
              <w:rPr>
                <w:lang w:val="es-CL"/>
              </w:rPr>
              <w:t xml:space="preserve">ón </w:t>
            </w:r>
            <w:proofErr w:type="spellStart"/>
            <w:r w:rsidR="00330520" w:rsidRPr="002263FA">
              <w:rPr>
                <w:lang w:val="es-CL"/>
              </w:rPr>
              <w:t>Impactia</w:t>
            </w:r>
            <w:proofErr w:type="spellEnd"/>
            <w:r w:rsidR="00330520" w:rsidRPr="002263FA">
              <w:rPr>
                <w:lang w:val="es-CL"/>
              </w:rPr>
              <w:t xml:space="preserve"> Enterprise Suite (</w:t>
            </w:r>
            <w:hyperlink r:id="rId10" w:history="1">
              <w:r w:rsidR="00330520" w:rsidRPr="002263FA">
                <w:rPr>
                  <w:rStyle w:val="Hipervnculo"/>
                  <w:lang w:val="es-CL"/>
                </w:rPr>
                <w:t>http://www.impactia.com</w:t>
              </w:r>
            </w:hyperlink>
            <w:r w:rsidR="00330520" w:rsidRPr="002263FA">
              <w:rPr>
                <w:lang w:val="es-CL"/>
              </w:rPr>
              <w:t xml:space="preserve">). </w:t>
            </w:r>
            <w:r w:rsidR="00330520" w:rsidRPr="002263FA">
              <w:t xml:space="preserve">LINUX, JAVA, JSP, C++, </w:t>
            </w:r>
            <w:proofErr w:type="spellStart"/>
            <w:proofErr w:type="gramStart"/>
            <w:r w:rsidR="00330520" w:rsidRPr="002263FA">
              <w:t>MySql</w:t>
            </w:r>
            <w:proofErr w:type="spellEnd"/>
            <w:r w:rsidR="00330520" w:rsidRPr="002263FA">
              <w:t xml:space="preserve"> .</w:t>
            </w:r>
            <w:proofErr w:type="gramEnd"/>
          </w:p>
          <w:p w:rsidR="00330520" w:rsidRPr="002263FA" w:rsidRDefault="002263FA" w:rsidP="00330520">
            <w:pPr>
              <w:pStyle w:val="Achievement"/>
              <w:tabs>
                <w:tab w:val="left" w:pos="8172"/>
              </w:tabs>
              <w:rPr>
                <w:lang w:val="es-CL"/>
              </w:rPr>
            </w:pPr>
            <w:r w:rsidRPr="002263FA">
              <w:rPr>
                <w:lang w:val="es-CL"/>
              </w:rPr>
              <w:t>Desarrollo del instalador de la aplicaci</w:t>
            </w:r>
            <w:r>
              <w:rPr>
                <w:lang w:val="es-CL"/>
              </w:rPr>
              <w:t xml:space="preserve">ón </w:t>
            </w:r>
            <w:r w:rsidR="00330520" w:rsidRPr="002263FA">
              <w:rPr>
                <w:lang w:val="es-CL"/>
              </w:rPr>
              <w:t xml:space="preserve"> </w:t>
            </w:r>
            <w:proofErr w:type="spellStart"/>
            <w:r w:rsidR="00330520" w:rsidRPr="002263FA">
              <w:rPr>
                <w:lang w:val="es-CL"/>
              </w:rPr>
              <w:t>Impactia</w:t>
            </w:r>
            <w:proofErr w:type="spellEnd"/>
            <w:r w:rsidR="00330520" w:rsidRPr="002263FA">
              <w:rPr>
                <w:lang w:val="es-CL"/>
              </w:rPr>
              <w:t xml:space="preserve"> </w:t>
            </w:r>
            <w:r>
              <w:rPr>
                <w:lang w:val="es-CL"/>
              </w:rPr>
              <w:t>sobre la plataforma Linux</w:t>
            </w:r>
            <w:r w:rsidR="00330520" w:rsidRPr="002263FA">
              <w:rPr>
                <w:lang w:val="es-CL"/>
              </w:rPr>
              <w:t xml:space="preserve"> (</w:t>
            </w:r>
            <w:proofErr w:type="spellStart"/>
            <w:r w:rsidR="00330520" w:rsidRPr="002263FA">
              <w:rPr>
                <w:lang w:val="es-CL"/>
              </w:rPr>
              <w:t>Fedora</w:t>
            </w:r>
            <w:proofErr w:type="spellEnd"/>
            <w:r w:rsidR="00330520" w:rsidRPr="002263FA">
              <w:rPr>
                <w:lang w:val="es-CL"/>
              </w:rPr>
              <w:t>)</w:t>
            </w:r>
          </w:p>
          <w:p w:rsidR="00330520" w:rsidRPr="002263FA" w:rsidRDefault="002263FA" w:rsidP="00330520">
            <w:pPr>
              <w:pStyle w:val="Achievement"/>
              <w:tabs>
                <w:tab w:val="left" w:pos="8172"/>
              </w:tabs>
              <w:rPr>
                <w:lang w:val="es-CL"/>
              </w:rPr>
            </w:pPr>
            <w:r>
              <w:rPr>
                <w:lang w:val="es-CL"/>
              </w:rPr>
              <w:t xml:space="preserve">Automatización de la creación del ISO para la distribución del software </w:t>
            </w:r>
            <w:proofErr w:type="spellStart"/>
            <w:r>
              <w:rPr>
                <w:lang w:val="es-CL"/>
              </w:rPr>
              <w:t>Impactia</w:t>
            </w:r>
            <w:proofErr w:type="spellEnd"/>
            <w:r w:rsidR="00330520" w:rsidRPr="002263FA">
              <w:rPr>
                <w:lang w:val="es-CL"/>
              </w:rPr>
              <w:t>.</w:t>
            </w:r>
          </w:p>
          <w:p w:rsidR="003E5D77" w:rsidRPr="00E44D5F" w:rsidRDefault="00113C24" w:rsidP="00330520">
            <w:pPr>
              <w:pStyle w:val="Achievement"/>
              <w:rPr>
                <w:lang w:val="es-CL"/>
              </w:rPr>
            </w:pPr>
            <w:r>
              <w:rPr>
                <w:lang w:val="es-CL"/>
              </w:rPr>
              <w:t xml:space="preserve">Adopción de la metodología </w:t>
            </w:r>
            <w:r w:rsidR="00330520" w:rsidRPr="00E44D5F">
              <w:rPr>
                <w:lang w:val="es-CL"/>
              </w:rPr>
              <w:t xml:space="preserve">Extreme </w:t>
            </w:r>
            <w:proofErr w:type="spellStart"/>
            <w:r>
              <w:rPr>
                <w:lang w:val="es-CL"/>
              </w:rPr>
              <w:t>Programming</w:t>
            </w:r>
            <w:proofErr w:type="spellEnd"/>
            <w:r>
              <w:rPr>
                <w:lang w:val="es-CL"/>
              </w:rPr>
              <w:t xml:space="preserve"> por parte del equipo de desarrollo</w:t>
            </w:r>
            <w:r w:rsidR="00330520" w:rsidRPr="00E44D5F">
              <w:rPr>
                <w:lang w:val="es-CL"/>
              </w:rPr>
              <w:t>.</w:t>
            </w:r>
          </w:p>
        </w:tc>
      </w:tr>
      <w:tr w:rsidR="003E5D77" w:rsidRPr="00E44D5F" w:rsidTr="003E5D77">
        <w:tc>
          <w:tcPr>
            <w:tcW w:w="7538" w:type="dxa"/>
          </w:tcPr>
          <w:p w:rsidR="00330520" w:rsidRPr="00C551F3" w:rsidRDefault="00330520" w:rsidP="00330520">
            <w:pPr>
              <w:pStyle w:val="CompanyNameOne"/>
              <w:tabs>
                <w:tab w:val="left" w:pos="8172"/>
              </w:tabs>
              <w:rPr>
                <w:rFonts w:eastAsia="Arial"/>
                <w:lang w:val="es-CL"/>
              </w:rPr>
            </w:pPr>
            <w:r w:rsidRPr="00C551F3">
              <w:rPr>
                <w:lang w:val="es-CL"/>
              </w:rPr>
              <w:t xml:space="preserve">2000- 2005             </w:t>
            </w:r>
            <w:proofErr w:type="spellStart"/>
            <w:r w:rsidRPr="00C551F3">
              <w:rPr>
                <w:lang w:val="es-CL"/>
              </w:rPr>
              <w:t>Cubacel</w:t>
            </w:r>
            <w:proofErr w:type="spellEnd"/>
            <w:r w:rsidRPr="00C551F3">
              <w:rPr>
                <w:lang w:val="es-CL"/>
              </w:rPr>
              <w:t xml:space="preserve">            (</w:t>
            </w:r>
            <w:r w:rsidR="00C551F3" w:rsidRPr="00C551F3">
              <w:rPr>
                <w:lang w:val="es-CL"/>
              </w:rPr>
              <w:t>Compa</w:t>
            </w:r>
            <w:r w:rsidR="00C551F3">
              <w:rPr>
                <w:lang w:val="es-CL"/>
              </w:rPr>
              <w:t>ñía de Telecomunicaciones</w:t>
            </w:r>
            <w:r w:rsidRPr="00C551F3">
              <w:rPr>
                <w:lang w:val="es-CL"/>
              </w:rPr>
              <w:t xml:space="preserve">)                                    </w:t>
            </w:r>
          </w:p>
          <w:p w:rsidR="00330520" w:rsidRPr="009D7926" w:rsidRDefault="00330520" w:rsidP="00330520">
            <w:pPr>
              <w:pStyle w:val="CompanyNameOne"/>
              <w:tabs>
                <w:tab w:val="left" w:pos="8172"/>
              </w:tabs>
            </w:pPr>
            <w:r w:rsidRPr="00C551F3">
              <w:rPr>
                <w:rFonts w:eastAsia="Arial"/>
                <w:lang w:val="es-CL"/>
              </w:rPr>
              <w:t xml:space="preserve">                              </w:t>
            </w:r>
            <w:hyperlink r:id="rId11" w:history="1">
              <w:r w:rsidRPr="009D7926">
                <w:rPr>
                  <w:rStyle w:val="Hipervnculo"/>
                </w:rPr>
                <w:t>www.cubacel.com</w:t>
              </w:r>
            </w:hyperlink>
          </w:p>
          <w:p w:rsidR="00330520" w:rsidRPr="009D7926" w:rsidRDefault="00330520" w:rsidP="00330520">
            <w:pPr>
              <w:tabs>
                <w:tab w:val="left" w:pos="2160"/>
                <w:tab w:val="right" w:pos="6480"/>
                <w:tab w:val="left" w:pos="8172"/>
              </w:tabs>
            </w:pPr>
          </w:p>
          <w:p w:rsidR="00330520" w:rsidRPr="00E44D5F" w:rsidRDefault="00372880" w:rsidP="00330520">
            <w:pPr>
              <w:tabs>
                <w:tab w:val="left" w:pos="8172"/>
              </w:tabs>
              <w:rPr>
                <w:lang w:val="es-CL"/>
              </w:rPr>
            </w:pPr>
            <w:r>
              <w:rPr>
                <w:rFonts w:ascii="Arial Black" w:hAnsi="Arial Black" w:cs="Arial Black"/>
                <w:spacing w:val="-10"/>
                <w:lang w:val="es-CL"/>
              </w:rPr>
              <w:t>Desarrollador de Software</w:t>
            </w:r>
          </w:p>
          <w:p w:rsidR="00330520" w:rsidRPr="00F54A40" w:rsidRDefault="00372880" w:rsidP="00330520">
            <w:pPr>
              <w:pStyle w:val="Achievement"/>
              <w:tabs>
                <w:tab w:val="left" w:pos="8172"/>
              </w:tabs>
            </w:pPr>
            <w:proofErr w:type="spellStart"/>
            <w:r>
              <w:t>Desarrollo</w:t>
            </w:r>
            <w:proofErr w:type="spellEnd"/>
            <w:r>
              <w:t xml:space="preserve"> de </w:t>
            </w:r>
            <w:proofErr w:type="spellStart"/>
            <w:r w:rsidR="00330520" w:rsidRPr="00F54A40">
              <w:t>BalanceS</w:t>
            </w:r>
            <w:r>
              <w:t>corecard</w:t>
            </w:r>
            <w:proofErr w:type="spellEnd"/>
            <w:r w:rsidR="00330520" w:rsidRPr="00F54A40">
              <w:t>. ASP.NET/C#</w:t>
            </w:r>
          </w:p>
          <w:p w:rsidR="00330520" w:rsidRPr="00F54A40" w:rsidRDefault="00372880" w:rsidP="00330520">
            <w:pPr>
              <w:pStyle w:val="Achievement"/>
            </w:pPr>
            <w:r w:rsidRPr="00372880">
              <w:rPr>
                <w:lang w:val="es-CL"/>
              </w:rPr>
              <w:t xml:space="preserve">Desarrollo de </w:t>
            </w:r>
            <w:proofErr w:type="spellStart"/>
            <w:r w:rsidRPr="00372880">
              <w:rPr>
                <w:lang w:val="es-CL"/>
              </w:rPr>
              <w:t>Workflow</w:t>
            </w:r>
            <w:proofErr w:type="spellEnd"/>
            <w:r w:rsidRPr="00372880">
              <w:rPr>
                <w:lang w:val="es-CL"/>
              </w:rPr>
              <w:t xml:space="preserve"> de Reclamos.</w:t>
            </w:r>
            <w:r w:rsidR="00330520" w:rsidRPr="00372880">
              <w:rPr>
                <w:lang w:val="es-CL"/>
              </w:rPr>
              <w:t xml:space="preserve"> </w:t>
            </w:r>
            <w:r w:rsidR="00330520" w:rsidRPr="00F54A40">
              <w:t>ASP.NET/C#/</w:t>
            </w:r>
            <w:proofErr w:type="spellStart"/>
            <w:r w:rsidR="00330520" w:rsidRPr="00F54A40">
              <w:t>Ultimus</w:t>
            </w:r>
            <w:proofErr w:type="spellEnd"/>
          </w:p>
          <w:p w:rsidR="00330520" w:rsidRPr="00F54A40" w:rsidRDefault="00372880" w:rsidP="00330520">
            <w:pPr>
              <w:pStyle w:val="Achievement"/>
            </w:pPr>
            <w:r w:rsidRPr="00372880">
              <w:rPr>
                <w:lang w:val="es-CL"/>
              </w:rPr>
              <w:t xml:space="preserve">Desarrollo de </w:t>
            </w:r>
            <w:proofErr w:type="spellStart"/>
            <w:r w:rsidRPr="00372880">
              <w:rPr>
                <w:lang w:val="es-CL"/>
              </w:rPr>
              <w:t>Workflow</w:t>
            </w:r>
            <w:proofErr w:type="spellEnd"/>
            <w:r w:rsidRPr="00372880">
              <w:rPr>
                <w:lang w:val="es-CL"/>
              </w:rPr>
              <w:t xml:space="preserve"> de Solicitudes de </w:t>
            </w:r>
            <w:proofErr w:type="spellStart"/>
            <w:r w:rsidRPr="00372880">
              <w:rPr>
                <w:lang w:val="es-CL"/>
              </w:rPr>
              <w:t>Almacen</w:t>
            </w:r>
            <w:proofErr w:type="spellEnd"/>
            <w:r w:rsidR="00330520" w:rsidRPr="00372880">
              <w:rPr>
                <w:lang w:val="es-CL"/>
              </w:rPr>
              <w:t xml:space="preserve">. </w:t>
            </w:r>
            <w:proofErr w:type="spellStart"/>
            <w:r w:rsidR="00330520" w:rsidRPr="00F54A40">
              <w:t>Ultimus</w:t>
            </w:r>
            <w:proofErr w:type="spellEnd"/>
            <w:r w:rsidR="00330520" w:rsidRPr="00F54A40">
              <w:t>.</w:t>
            </w:r>
          </w:p>
          <w:p w:rsidR="00330520" w:rsidRPr="00F54A40" w:rsidRDefault="00372880" w:rsidP="00330520">
            <w:pPr>
              <w:pStyle w:val="Achievement"/>
            </w:pPr>
            <w:r w:rsidRPr="00372880">
              <w:rPr>
                <w:lang w:val="es-CL"/>
              </w:rPr>
              <w:t xml:space="preserve">Desarrollo de </w:t>
            </w:r>
            <w:proofErr w:type="spellStart"/>
            <w:r w:rsidRPr="00372880">
              <w:rPr>
                <w:lang w:val="es-CL"/>
              </w:rPr>
              <w:t>Workflow</w:t>
            </w:r>
            <w:proofErr w:type="spellEnd"/>
            <w:r w:rsidRPr="00372880">
              <w:rPr>
                <w:lang w:val="es-CL"/>
              </w:rPr>
              <w:t xml:space="preserve"> para </w:t>
            </w:r>
            <w:r>
              <w:rPr>
                <w:lang w:val="es-CL"/>
              </w:rPr>
              <w:t xml:space="preserve">solicitud y </w:t>
            </w:r>
            <w:r w:rsidRPr="00372880">
              <w:rPr>
                <w:lang w:val="es-CL"/>
              </w:rPr>
              <w:t>activación de Tarjetas de Prepago</w:t>
            </w:r>
            <w:r w:rsidR="00330520" w:rsidRPr="00372880">
              <w:rPr>
                <w:lang w:val="es-CL"/>
              </w:rPr>
              <w:t xml:space="preserve">. </w:t>
            </w:r>
            <w:proofErr w:type="spellStart"/>
            <w:r w:rsidR="00330520" w:rsidRPr="00F54A40">
              <w:t>Ultimus</w:t>
            </w:r>
            <w:proofErr w:type="spellEnd"/>
            <w:r w:rsidR="00330520" w:rsidRPr="00F54A40">
              <w:t xml:space="preserve">. </w:t>
            </w:r>
          </w:p>
          <w:p w:rsidR="00330520" w:rsidRPr="00F54A40" w:rsidRDefault="00372880" w:rsidP="00330520">
            <w:pPr>
              <w:pStyle w:val="Achievement"/>
            </w:pPr>
            <w:r>
              <w:rPr>
                <w:lang w:val="es-CL"/>
              </w:rPr>
              <w:t>Desarrollo de aplicación para escaneo de Contratos</w:t>
            </w:r>
            <w:r w:rsidR="00330520" w:rsidRPr="00372880">
              <w:rPr>
                <w:lang w:val="es-CL"/>
              </w:rPr>
              <w:t xml:space="preserve">. </w:t>
            </w:r>
            <w:r w:rsidR="00330520" w:rsidRPr="00F54A40">
              <w:t>WebDAV/C++.</w:t>
            </w:r>
          </w:p>
          <w:p w:rsidR="00330520" w:rsidRPr="00F54A40" w:rsidRDefault="00372880" w:rsidP="00330520">
            <w:pPr>
              <w:pStyle w:val="Achievement"/>
            </w:pPr>
            <w:r w:rsidRPr="00372880">
              <w:rPr>
                <w:lang w:val="es-CL"/>
              </w:rPr>
              <w:t xml:space="preserve">Desarrollo de la </w:t>
            </w:r>
            <w:proofErr w:type="spellStart"/>
            <w:r w:rsidRPr="00372880">
              <w:rPr>
                <w:lang w:val="es-CL"/>
              </w:rPr>
              <w:t>Intranet.</w:t>
            </w:r>
            <w:r w:rsidR="00330520" w:rsidRPr="00372880">
              <w:rPr>
                <w:lang w:val="es-CL"/>
              </w:rPr>
              <w:t>Cubacel</w:t>
            </w:r>
            <w:proofErr w:type="spellEnd"/>
            <w:r w:rsidR="00330520" w:rsidRPr="00372880">
              <w:rPr>
                <w:lang w:val="es-CL"/>
              </w:rPr>
              <w:t xml:space="preserve"> </w:t>
            </w:r>
            <w:r>
              <w:rPr>
                <w:lang w:val="es-CL"/>
              </w:rPr>
              <w:t>Intranet</w:t>
            </w:r>
            <w:r w:rsidR="00330520" w:rsidRPr="00372880">
              <w:rPr>
                <w:lang w:val="es-CL"/>
              </w:rPr>
              <w:t xml:space="preserve">. </w:t>
            </w:r>
            <w:r w:rsidR="00330520" w:rsidRPr="00F54A40">
              <w:t>JavaScript/XML/XSL</w:t>
            </w:r>
          </w:p>
          <w:p w:rsidR="00330520" w:rsidRPr="00F54A40" w:rsidRDefault="00372880" w:rsidP="00330520">
            <w:pPr>
              <w:pStyle w:val="Achievement"/>
              <w:tabs>
                <w:tab w:val="left" w:pos="8172"/>
              </w:tabs>
            </w:pPr>
            <w:proofErr w:type="spellStart"/>
            <w:r>
              <w:t>Adopción</w:t>
            </w:r>
            <w:proofErr w:type="spellEnd"/>
            <w:r>
              <w:t xml:space="preserve"> de </w:t>
            </w:r>
            <w:proofErr w:type="spellStart"/>
            <w:r w:rsidR="00330520" w:rsidRPr="00F54A40">
              <w:t>Sharepoint</w:t>
            </w:r>
            <w:proofErr w:type="spellEnd"/>
            <w:r w:rsidR="00330520" w:rsidRPr="00F54A40">
              <w:t xml:space="preserve"> Portal Se</w:t>
            </w:r>
            <w:r>
              <w:t>rver 2001.</w:t>
            </w:r>
          </w:p>
          <w:p w:rsidR="00330520" w:rsidRPr="00372880" w:rsidRDefault="00372880" w:rsidP="00330520">
            <w:pPr>
              <w:pStyle w:val="Achievement"/>
              <w:tabs>
                <w:tab w:val="left" w:pos="8172"/>
              </w:tabs>
            </w:pPr>
            <w:r w:rsidRPr="00FC72C4">
              <w:rPr>
                <w:lang w:val="es-CL"/>
              </w:rPr>
              <w:t xml:space="preserve">Desarrollo de Aplicación de </w:t>
            </w:r>
            <w:proofErr w:type="spellStart"/>
            <w:r w:rsidRPr="00FC72C4">
              <w:rPr>
                <w:lang w:val="es-CL"/>
              </w:rPr>
              <w:t>Preprocesamiento</w:t>
            </w:r>
            <w:proofErr w:type="spellEnd"/>
            <w:r w:rsidRPr="00FC72C4">
              <w:rPr>
                <w:lang w:val="es-CL"/>
              </w:rPr>
              <w:t xml:space="preserve"> de Facturas.</w:t>
            </w:r>
            <w:r w:rsidR="00330520" w:rsidRPr="00FC72C4">
              <w:rPr>
                <w:lang w:val="es-CL"/>
              </w:rPr>
              <w:t xml:space="preserve"> </w:t>
            </w:r>
            <w:r w:rsidR="00330520" w:rsidRPr="00372880">
              <w:t>C++</w:t>
            </w:r>
          </w:p>
          <w:p w:rsidR="003E5D77" w:rsidRPr="00F54A40" w:rsidRDefault="003E5D77" w:rsidP="00C551F3">
            <w:pPr>
              <w:pStyle w:val="Achievement"/>
              <w:numPr>
                <w:ilvl w:val="0"/>
                <w:numId w:val="0"/>
              </w:numPr>
              <w:tabs>
                <w:tab w:val="left" w:pos="8172"/>
              </w:tabs>
              <w:ind w:left="360"/>
            </w:pPr>
          </w:p>
        </w:tc>
      </w:tr>
      <w:tr w:rsidR="003E5D77" w:rsidRPr="00CE0C23" w:rsidTr="003E5D77">
        <w:tc>
          <w:tcPr>
            <w:tcW w:w="7538" w:type="dxa"/>
          </w:tcPr>
          <w:p w:rsidR="00330520" w:rsidRPr="00FC72C4" w:rsidRDefault="00330520" w:rsidP="00330520">
            <w:pPr>
              <w:pStyle w:val="CompanyNameOne"/>
              <w:tabs>
                <w:tab w:val="left" w:pos="8172"/>
              </w:tabs>
              <w:rPr>
                <w:rFonts w:eastAsia="Arial"/>
                <w:lang w:val="es-CL"/>
              </w:rPr>
            </w:pPr>
            <w:r w:rsidRPr="00FC72C4">
              <w:rPr>
                <w:lang w:val="es-CL"/>
              </w:rPr>
              <w:t>1996–2000</w:t>
            </w:r>
            <w:r w:rsidRPr="00FC72C4">
              <w:rPr>
                <w:lang w:val="es-CL"/>
              </w:rPr>
              <w:tab/>
            </w:r>
            <w:r w:rsidR="00FC72C4" w:rsidRPr="00FC72C4">
              <w:rPr>
                <w:lang w:val="es-CL"/>
              </w:rPr>
              <w:t>Oficina Nacional de Recursos Minerales.</w:t>
            </w:r>
          </w:p>
          <w:p w:rsidR="00330520" w:rsidRPr="00F54A40" w:rsidRDefault="00330520" w:rsidP="00330520">
            <w:pPr>
              <w:tabs>
                <w:tab w:val="left" w:pos="2160"/>
                <w:tab w:val="right" w:pos="6480"/>
                <w:tab w:val="left" w:pos="8172"/>
              </w:tabs>
            </w:pPr>
            <w:r w:rsidRPr="00FC72C4">
              <w:rPr>
                <w:rFonts w:eastAsia="Arial"/>
                <w:lang w:val="es-CL"/>
              </w:rPr>
              <w:t xml:space="preserve">                               </w:t>
            </w:r>
            <w:hyperlink r:id="rId12" w:history="1">
              <w:r w:rsidRPr="00F54A40">
                <w:rPr>
                  <w:rStyle w:val="Hipervnculo"/>
                </w:rPr>
                <w:t>http://www.onrm.minbas.cu/</w:t>
              </w:r>
            </w:hyperlink>
          </w:p>
          <w:p w:rsidR="00330520" w:rsidRPr="00F54A40" w:rsidRDefault="00330520" w:rsidP="00330520">
            <w:pPr>
              <w:tabs>
                <w:tab w:val="left" w:pos="2160"/>
                <w:tab w:val="right" w:pos="6480"/>
                <w:tab w:val="left" w:pos="8172"/>
              </w:tabs>
            </w:pPr>
          </w:p>
          <w:p w:rsidR="00330520" w:rsidRPr="00E44D5F" w:rsidRDefault="005C359A" w:rsidP="00330520">
            <w:pPr>
              <w:pStyle w:val="JobTitle"/>
              <w:tabs>
                <w:tab w:val="left" w:pos="8172"/>
              </w:tabs>
              <w:rPr>
                <w:lang w:val="es-CL"/>
              </w:rPr>
            </w:pPr>
            <w:r>
              <w:rPr>
                <w:lang w:val="es-CL"/>
              </w:rPr>
              <w:t>Especialista Principal</w:t>
            </w:r>
          </w:p>
          <w:p w:rsidR="00330520" w:rsidRPr="005C359A" w:rsidRDefault="005C359A" w:rsidP="00330520">
            <w:pPr>
              <w:pStyle w:val="Achievement"/>
              <w:tabs>
                <w:tab w:val="left" w:pos="8172"/>
              </w:tabs>
              <w:rPr>
                <w:lang w:val="es-CL"/>
              </w:rPr>
            </w:pPr>
            <w:r w:rsidRPr="005C359A">
              <w:rPr>
                <w:lang w:val="es-CL"/>
              </w:rPr>
              <w:t>Desarrollo y Ejecución del plan de Desarrollo de TI.</w:t>
            </w:r>
          </w:p>
          <w:p w:rsidR="00330520" w:rsidRPr="00E44D5F" w:rsidRDefault="005C359A" w:rsidP="00330520">
            <w:pPr>
              <w:pStyle w:val="Achievement"/>
              <w:tabs>
                <w:tab w:val="left" w:pos="8172"/>
              </w:tabs>
              <w:rPr>
                <w:lang w:val="es-CL"/>
              </w:rPr>
            </w:pPr>
            <w:r>
              <w:rPr>
                <w:lang w:val="es-CL"/>
              </w:rPr>
              <w:t>Proyecto de mitigación del problema Y2K.</w:t>
            </w:r>
          </w:p>
          <w:p w:rsidR="00330520" w:rsidRPr="00E44D5F" w:rsidRDefault="00753D29" w:rsidP="00330520">
            <w:pPr>
              <w:pStyle w:val="Achievement"/>
              <w:tabs>
                <w:tab w:val="left" w:pos="8172"/>
              </w:tabs>
              <w:rPr>
                <w:lang w:val="es-CL"/>
              </w:rPr>
            </w:pPr>
            <w:r>
              <w:rPr>
                <w:lang w:val="es-CL"/>
              </w:rPr>
              <w:t xml:space="preserve">Adquisición del software </w:t>
            </w:r>
            <w:proofErr w:type="spellStart"/>
            <w:r>
              <w:rPr>
                <w:lang w:val="es-CL"/>
              </w:rPr>
              <w:t>Whittle</w:t>
            </w:r>
            <w:proofErr w:type="spellEnd"/>
            <w:r>
              <w:rPr>
                <w:lang w:val="es-CL"/>
              </w:rPr>
              <w:t xml:space="preserve"> 4X</w:t>
            </w:r>
            <w:r w:rsidR="00330520" w:rsidRPr="00E44D5F">
              <w:rPr>
                <w:lang w:val="es-CL"/>
              </w:rPr>
              <w:t>.</w:t>
            </w:r>
          </w:p>
          <w:p w:rsidR="00330520" w:rsidRPr="00E44D5F" w:rsidRDefault="00753D29" w:rsidP="00330520">
            <w:pPr>
              <w:pStyle w:val="Achievement"/>
              <w:tabs>
                <w:tab w:val="left" w:pos="8172"/>
              </w:tabs>
              <w:rPr>
                <w:lang w:val="es-CL"/>
              </w:rPr>
            </w:pPr>
            <w:r>
              <w:rPr>
                <w:lang w:val="es-CL"/>
              </w:rPr>
              <w:t xml:space="preserve">Adquisición del software </w:t>
            </w:r>
            <w:proofErr w:type="spellStart"/>
            <w:r>
              <w:rPr>
                <w:lang w:val="es-CL"/>
              </w:rPr>
              <w:t>Gemcom</w:t>
            </w:r>
            <w:proofErr w:type="spellEnd"/>
            <w:r w:rsidR="00330520" w:rsidRPr="00E44D5F">
              <w:rPr>
                <w:lang w:val="es-CL"/>
              </w:rPr>
              <w:t>.</w:t>
            </w:r>
          </w:p>
          <w:p w:rsidR="00330520" w:rsidRPr="00E44D5F" w:rsidRDefault="00753D29" w:rsidP="00330520">
            <w:pPr>
              <w:pStyle w:val="Achievement"/>
              <w:tabs>
                <w:tab w:val="left" w:pos="8172"/>
              </w:tabs>
              <w:rPr>
                <w:lang w:val="es-CL"/>
              </w:rPr>
            </w:pPr>
            <w:r>
              <w:rPr>
                <w:lang w:val="es-CL"/>
              </w:rPr>
              <w:t>Desarrollo del sistema para el control del presupuesto.</w:t>
            </w:r>
          </w:p>
          <w:p w:rsidR="00330520" w:rsidRPr="00753D29" w:rsidRDefault="00753D29" w:rsidP="00753D29">
            <w:pPr>
              <w:pStyle w:val="Achievement"/>
              <w:tabs>
                <w:tab w:val="left" w:pos="8172"/>
              </w:tabs>
              <w:rPr>
                <w:lang w:val="es-CL"/>
              </w:rPr>
            </w:pPr>
            <w:r>
              <w:rPr>
                <w:lang w:val="es-CL"/>
              </w:rPr>
              <w:t xml:space="preserve">Desarrollo del plan de Seguridad Informática y Contingencia. </w:t>
            </w:r>
          </w:p>
          <w:p w:rsidR="00330520" w:rsidRDefault="00753D29" w:rsidP="00753D29">
            <w:pPr>
              <w:pStyle w:val="Achievement"/>
              <w:tabs>
                <w:tab w:val="left" w:pos="8172"/>
              </w:tabs>
              <w:rPr>
                <w:lang w:val="es-CL"/>
              </w:rPr>
            </w:pPr>
            <w:r w:rsidRPr="00753D29">
              <w:rPr>
                <w:lang w:val="es-CL"/>
              </w:rPr>
              <w:t>Desarrollo del Sistema de control de Yacimientos Minerales.</w:t>
            </w:r>
          </w:p>
          <w:p w:rsidR="00753D29" w:rsidRPr="00753D29" w:rsidRDefault="00753D29" w:rsidP="00753D29">
            <w:pPr>
              <w:pStyle w:val="Achievement"/>
              <w:tabs>
                <w:tab w:val="left" w:pos="8172"/>
              </w:tabs>
              <w:rPr>
                <w:lang w:val="es-CL"/>
              </w:rPr>
            </w:pPr>
            <w:r>
              <w:rPr>
                <w:lang w:val="es-CL"/>
              </w:rPr>
              <w:t>Desarrollo del sistema de control de concesiones mineras.</w:t>
            </w:r>
          </w:p>
          <w:p w:rsidR="00330520" w:rsidRPr="00E44D5F" w:rsidRDefault="00753D29" w:rsidP="00330520">
            <w:pPr>
              <w:pStyle w:val="Achievement"/>
              <w:tabs>
                <w:tab w:val="left" w:pos="8172"/>
              </w:tabs>
              <w:rPr>
                <w:lang w:val="es-CL"/>
              </w:rPr>
            </w:pPr>
            <w:r>
              <w:rPr>
                <w:lang w:val="es-CL"/>
              </w:rPr>
              <w:t>Desarrollo del sistema para la digitalización de mapas.</w:t>
            </w:r>
          </w:p>
          <w:p w:rsidR="003E5D77" w:rsidRPr="00CE0C23" w:rsidRDefault="00CE0C23" w:rsidP="00330520">
            <w:pPr>
              <w:pStyle w:val="Achievement"/>
              <w:rPr>
                <w:lang w:val="es-CL"/>
              </w:rPr>
            </w:pPr>
            <w:r w:rsidRPr="00CE0C23">
              <w:rPr>
                <w:lang w:val="es-CL"/>
              </w:rPr>
              <w:t>Desarrollo de Sistema de modelaci</w:t>
            </w:r>
            <w:r>
              <w:rPr>
                <w:lang w:val="es-CL"/>
              </w:rPr>
              <w:t>ón de yacimientos en 3D,</w:t>
            </w:r>
          </w:p>
        </w:tc>
      </w:tr>
    </w:tbl>
    <w:p w:rsidR="003E5D77" w:rsidRPr="00CE0C23" w:rsidRDefault="003E5D77">
      <w:pPr>
        <w:rPr>
          <w:lang w:val="es-CL"/>
        </w:rPr>
      </w:pPr>
    </w:p>
    <w:p w:rsidR="008E072C" w:rsidRPr="00CE0C23" w:rsidRDefault="008E072C">
      <w:pPr>
        <w:rPr>
          <w:lang w:val="es-CL"/>
        </w:rPr>
      </w:pPr>
    </w:p>
    <w:p w:rsidR="008E072C" w:rsidRPr="00CE0C23" w:rsidRDefault="00CE0C23" w:rsidP="00CE0C23">
      <w:pPr>
        <w:pStyle w:val="Ttulo2"/>
        <w:rPr>
          <w:rFonts w:eastAsia="Arial" w:cs="Arial"/>
        </w:rPr>
      </w:pPr>
      <w:proofErr w:type="spellStart"/>
      <w:r>
        <w:t>Estudios</w:t>
      </w:r>
      <w:proofErr w:type="spellEnd"/>
      <w:r w:rsidR="00136D97" w:rsidRPr="00CE0C23">
        <w:rPr>
          <w:rFonts w:eastAsia="Arial Black"/>
        </w:rPr>
        <w:t xml:space="preserve">                     </w:t>
      </w:r>
    </w:p>
    <w:p w:rsidR="008E072C" w:rsidRPr="00CE0C23" w:rsidRDefault="00136D97">
      <w:pPr>
        <w:rPr>
          <w:lang w:val="es-CL"/>
        </w:rPr>
      </w:pPr>
      <w:r w:rsidRPr="00CE0C23">
        <w:rPr>
          <w:rFonts w:eastAsia="Arial"/>
          <w:lang w:val="es-CL"/>
        </w:rPr>
        <w:t xml:space="preserve"> </w:t>
      </w:r>
      <w:r w:rsidRPr="00CE0C23">
        <w:rPr>
          <w:lang w:val="es-CL"/>
        </w:rPr>
        <w:t>1991</w:t>
      </w:r>
      <w:r w:rsidR="00330520" w:rsidRPr="00CE0C23">
        <w:rPr>
          <w:lang w:val="es-CL"/>
        </w:rPr>
        <w:t>-</w:t>
      </w:r>
      <w:r w:rsidRPr="00CE0C23">
        <w:rPr>
          <w:lang w:val="es-CL"/>
        </w:rPr>
        <w:softHyphen/>
        <w:t xml:space="preserve">1996 </w:t>
      </w:r>
      <w:r w:rsidR="00CE0C23" w:rsidRPr="00CE0C23">
        <w:rPr>
          <w:lang w:val="es-CL"/>
        </w:rPr>
        <w:t>Licenciado en Ciencias de la Computación Universidad de la Habana.</w:t>
      </w:r>
    </w:p>
    <w:p w:rsidR="008E072C" w:rsidRPr="00CE0C23" w:rsidRDefault="008E072C">
      <w:pPr>
        <w:rPr>
          <w:lang w:val="es-CL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84"/>
        <w:gridCol w:w="7472"/>
      </w:tblGrid>
      <w:tr w:rsidR="008E072C" w:rsidRPr="00E44D5F" w:rsidTr="00BE3736">
        <w:tc>
          <w:tcPr>
            <w:tcW w:w="1384" w:type="dxa"/>
            <w:shd w:val="clear" w:color="auto" w:fill="auto"/>
          </w:tcPr>
          <w:p w:rsidR="008E072C" w:rsidRPr="00CE0C23" w:rsidRDefault="00B71843">
            <w:pPr>
              <w:pStyle w:val="SectionTitle"/>
            </w:pPr>
            <w:proofErr w:type="spellStart"/>
            <w:r>
              <w:t>Postgrados</w:t>
            </w:r>
            <w:proofErr w:type="spellEnd"/>
            <w:r>
              <w:t xml:space="preserve"> y </w:t>
            </w:r>
            <w:proofErr w:type="spellStart"/>
            <w:r>
              <w:t>Entrenamientos</w:t>
            </w:r>
            <w:proofErr w:type="spellEnd"/>
          </w:p>
        </w:tc>
        <w:tc>
          <w:tcPr>
            <w:tcW w:w="7472" w:type="dxa"/>
            <w:shd w:val="clear" w:color="auto" w:fill="auto"/>
          </w:tcPr>
          <w:p w:rsidR="008E072C" w:rsidRPr="00CE0C23" w:rsidRDefault="00BE3736">
            <w:pPr>
              <w:pStyle w:val="Institution"/>
              <w:snapToGrid w:val="0"/>
            </w:pPr>
            <w:r w:rsidRPr="00E44D5F">
              <w:rPr>
                <w:noProof/>
                <w:lang w:val="es-CL" w:eastAsia="es-CL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5B85D92" wp14:editId="2CEA7378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-2178685</wp:posOffset>
                      </wp:positionV>
                      <wp:extent cx="4677410" cy="2579370"/>
                      <wp:effectExtent l="0" t="0" r="0" b="0"/>
                      <wp:wrapSquare wrapText="largest"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7410" cy="2579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108" w:type="dxa"/>
                                    <w:tblLayout w:type="fixed"/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4394"/>
                                    <w:gridCol w:w="720"/>
                                    <w:gridCol w:w="2275"/>
                                  </w:tblGrid>
                                  <w:tr w:rsidR="008E072C" w:rsidRPr="00B60554">
                                    <w:trPr>
                                      <w:trHeight w:val="255"/>
                                    </w:trPr>
                                    <w:tc>
                                      <w:tcPr>
                                        <w:tcW w:w="4394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</w:tcPr>
                                      <w:p w:rsidR="008E072C" w:rsidRDefault="00B60554">
                                        <w:pPr>
                                          <w:rPr>
                                            <w:lang w:val="pt-BR"/>
                                          </w:rPr>
                                        </w:pPr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Diplomado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en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Liderazgo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 y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Gestión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 de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Equipos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Pr="00B60554" w:rsidRDefault="00B60554">
                                        <w:pPr>
                                          <w:rPr>
                                            <w:lang w:val="pt-BR"/>
                                          </w:rPr>
                                        </w:pPr>
                                        <w:r>
                                          <w:rPr>
                                            <w:lang w:val="pt-BR"/>
                                          </w:rPr>
                                          <w:t>2013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75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B60554">
                                        <w:pPr>
                                          <w:rPr>
                                            <w:lang w:val="pt-BR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Universidad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 de Chile</w:t>
                                        </w:r>
                                      </w:p>
                                    </w:tc>
                                  </w:tr>
                                  <w:tr w:rsidR="008E072C">
                                    <w:trPr>
                                      <w:trHeight w:val="255"/>
                                    </w:trPr>
                                    <w:tc>
                                      <w:tcPr>
                                        <w:tcW w:w="4394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</w:tcPr>
                                      <w:p w:rsidR="008E072C" w:rsidRDefault="00B60554">
                                        <w:pPr>
                                          <w:rPr>
                                            <w:lang w:val="pt-BR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Agile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coaching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 para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leaderes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 de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equipos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pt-BR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B60554">
                                        <w:r>
                                          <w:rPr>
                                            <w:lang w:val="pt-BR"/>
                                          </w:rPr>
                                          <w:t>2011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75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B60554">
                                        <w:pPr>
                                          <w:snapToGrid w:val="0"/>
                                        </w:pPr>
                                        <w:proofErr w:type="spellStart"/>
                                        <w:r>
                                          <w:t>LeanSight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8E072C">
                                    <w:trPr>
                                      <w:trHeight w:val="255"/>
                                    </w:trPr>
                                    <w:tc>
                                      <w:tcPr>
                                        <w:tcW w:w="4394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lang w:val="pt-BR"/>
                                          </w:rPr>
                                        </w:pPr>
                                        <w:r>
                                          <w:rPr>
                                            <w:lang w:val="pt-BR"/>
                                          </w:rPr>
                                          <w:t>BPMN 2.0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r>
                                          <w:rPr>
                                            <w:lang w:val="pt-BR"/>
                                          </w:rPr>
                                          <w:t>2009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75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lang w:val="pt-BR"/>
                                          </w:rPr>
                                        </w:pPr>
                                        <w:r>
                                          <w:t>Universidad</w:t>
                                        </w:r>
                                        <w:r w:rsidR="00B60554">
                                          <w:t xml:space="preserve"> Federico Santa Maria</w:t>
                                        </w:r>
                                      </w:p>
                                    </w:tc>
                                  </w:tr>
                                  <w:tr w:rsidR="008E072C">
                                    <w:trPr>
                                      <w:trHeight w:val="255"/>
                                    </w:trPr>
                                    <w:tc>
                                      <w:tcPr>
                                        <w:tcW w:w="4394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rFonts w:eastAsia="Arial"/>
                                            <w:lang w:val="pt-BR"/>
                                          </w:rPr>
                                        </w:pPr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Microsoft </w:t>
                                        </w:r>
                                        <w:proofErr w:type="gramStart"/>
                                        <w:r>
                                          <w:rPr>
                                            <w:lang w:val="pt-BR"/>
                                          </w:rPr>
                                          <w:t>ASP.</w:t>
                                        </w:r>
                                        <w:proofErr w:type="gramEnd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NET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Certified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 Training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r>
                                          <w:rPr>
                                            <w:rFonts w:eastAsia="Arial"/>
                                            <w:lang w:val="pt-BR"/>
                                          </w:rPr>
                                          <w:t xml:space="preserve">                               </w:t>
                                        </w:r>
                                        <w:r>
                                          <w:rPr>
                                            <w:lang w:val="pt-BR"/>
                                          </w:rPr>
                                          <w:t>2004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75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lang w:val="pt-BR"/>
                                          </w:rPr>
                                        </w:pPr>
                                        <w:r>
                                          <w:t>Computer One. Chile</w:t>
                                        </w:r>
                                      </w:p>
                                    </w:tc>
                                  </w:tr>
                                  <w:tr w:rsidR="008E072C">
                                    <w:trPr>
                                      <w:trHeight w:val="255"/>
                                    </w:trPr>
                                    <w:tc>
                                      <w:tcPr>
                                        <w:tcW w:w="4394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rFonts w:eastAsia="Arial"/>
                                            <w:lang w:val="pt-BR"/>
                                          </w:rPr>
                                        </w:pPr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 Microsoft Sharepoint Portal Server 2003 Microsoft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certified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 training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r>
                                          <w:rPr>
                                            <w:rFonts w:eastAsia="Arial"/>
                                            <w:lang w:val="pt-BR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lang w:val="pt-BR"/>
                                          </w:rPr>
                                          <w:t>2004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75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lang w:val="pt-BR"/>
                                          </w:rPr>
                                        </w:pPr>
                                        <w:r>
                                          <w:t>Computer One. Chile</w:t>
                                        </w:r>
                                      </w:p>
                                    </w:tc>
                                  </w:tr>
                                  <w:tr w:rsidR="008E072C">
                                    <w:trPr>
                                      <w:trHeight w:val="255"/>
                                    </w:trPr>
                                    <w:tc>
                                      <w:tcPr>
                                        <w:tcW w:w="4394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rFonts w:eastAsia="Arial"/>
                                            <w:lang w:val="pt-BR"/>
                                          </w:rPr>
                                        </w:pPr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Microsoft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Biztalk</w:t>
                                        </w:r>
                                        <w:proofErr w:type="spellEnd"/>
                                        <w:proofErr w:type="gramStart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  </w:t>
                                        </w:r>
                                        <w:proofErr w:type="gramEnd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Server     2004  Microsoft </w:t>
                                        </w: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Certified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 Training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r>
                                          <w:rPr>
                                            <w:rFonts w:eastAsia="Arial"/>
                                            <w:lang w:val="pt-BR"/>
                                          </w:rPr>
                                          <w:t xml:space="preserve"> </w:t>
                                        </w:r>
                                        <w:r>
                                          <w:t>2004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75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r>
                                          <w:t>Computer One. Chile</w:t>
                                        </w:r>
                                      </w:p>
                                    </w:tc>
                                  </w:tr>
                                  <w:tr w:rsidR="008E072C">
                                    <w:trPr>
                                      <w:trHeight w:val="255"/>
                                    </w:trPr>
                                    <w:tc>
                                      <w:tcPr>
                                        <w:tcW w:w="4394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rFonts w:eastAsia="Arial"/>
                                          </w:rPr>
                                        </w:pPr>
                                        <w:proofErr w:type="spellStart"/>
                                        <w:r>
                                          <w:t>Ultimus</w:t>
                                        </w:r>
                                        <w:proofErr w:type="spellEnd"/>
                                        <w:r>
                                          <w:t xml:space="preserve"> Workflow Certified Professional                            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r>
                                          <w:rPr>
                                            <w:rFonts w:eastAsia="Arial"/>
                                          </w:rPr>
                                          <w:t xml:space="preserve"> </w:t>
                                        </w:r>
                                        <w:r>
                                          <w:t>2002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75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lang w:val="pt-BR"/>
                                          </w:rPr>
                                        </w:pPr>
                                        <w:proofErr w:type="spellStart"/>
                                        <w:r>
                                          <w:t>Ultimus</w:t>
                                        </w:r>
                                        <w:proofErr w:type="spellEnd"/>
                                        <w: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t>América</w:t>
                                        </w:r>
                                        <w:proofErr w:type="spellEnd"/>
                                        <w:r>
                                          <w:t xml:space="preserve"> Latina. Panamá</w:t>
                                        </w:r>
                                      </w:p>
                                    </w:tc>
                                  </w:tr>
                                  <w:tr w:rsidR="008E072C">
                                    <w:trPr>
                                      <w:trHeight w:val="255"/>
                                    </w:trPr>
                                    <w:tc>
                                      <w:tcPr>
                                        <w:tcW w:w="4394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</w:tcPr>
                                      <w:p w:rsidR="008E072C" w:rsidRDefault="00136D97" w:rsidP="00FD17D5">
                                        <w:pPr>
                                          <w:rPr>
                                            <w:lang w:val="pt-BR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lang w:val="pt-BR"/>
                                          </w:rPr>
                                          <w:t>Mbe</w:t>
                                        </w:r>
                                        <w:proofErr w:type="spellEnd"/>
                                        <w:r>
                                          <w:rPr>
                                            <w:lang w:val="pt-BR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="00FD17D5">
                                          <w:rPr>
                                            <w:lang w:val="pt-BR"/>
                                          </w:rPr>
                                          <w:t>en</w:t>
                                        </w:r>
                                        <w:proofErr w:type="spellEnd"/>
                                        <w:r w:rsidR="00FD17D5">
                                          <w:rPr>
                                            <w:lang w:val="pt-BR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="00FD17D5">
                                          <w:rPr>
                                            <w:lang w:val="pt-BR"/>
                                          </w:rPr>
                                          <w:t>Tecnologías</w:t>
                                        </w:r>
                                        <w:proofErr w:type="spellEnd"/>
                                        <w:r w:rsidR="00FD17D5">
                                          <w:rPr>
                                            <w:lang w:val="pt-BR"/>
                                          </w:rPr>
                                          <w:t xml:space="preserve"> de </w:t>
                                        </w:r>
                                        <w:proofErr w:type="spellStart"/>
                                        <w:proofErr w:type="gramStart"/>
                                        <w:r w:rsidR="00FD17D5">
                                          <w:rPr>
                                            <w:lang w:val="pt-BR"/>
                                          </w:rPr>
                                          <w:t>la</w:t>
                                        </w:r>
                                        <w:proofErr w:type="spellEnd"/>
                                        <w:proofErr w:type="gramEnd"/>
                                        <w:r w:rsidR="00FD17D5">
                                          <w:rPr>
                                            <w:lang w:val="pt-BR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="00FD17D5">
                                          <w:rPr>
                                            <w:lang w:val="pt-BR"/>
                                          </w:rPr>
                                          <w:t>Información</w:t>
                                        </w:r>
                                        <w:proofErr w:type="spellEnd"/>
                                        <w:r w:rsidR="00FD17D5">
                                          <w:rPr>
                                            <w:lang w:val="pt-BR"/>
                                          </w:rPr>
                                          <w:t xml:space="preserve"> y </w:t>
                                        </w:r>
                                        <w:proofErr w:type="spellStart"/>
                                        <w:r w:rsidR="00FD17D5">
                                          <w:rPr>
                                            <w:lang w:val="pt-BR"/>
                                          </w:rPr>
                                          <w:t>Comunicaciones</w:t>
                                        </w:r>
                                        <w:proofErr w:type="spellEnd"/>
                                        <w:r w:rsidR="00FD17D5">
                                          <w:rPr>
                                            <w:lang w:val="pt-BR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r>
                                          <w:rPr>
                                            <w:lang w:val="pt-BR"/>
                                          </w:rPr>
                                          <w:t>2000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75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r>
                                          <w:t>GESTA-EOI</w:t>
                                        </w:r>
                                      </w:p>
                                    </w:tc>
                                  </w:tr>
                                  <w:tr w:rsidR="008E072C">
                                    <w:trPr>
                                      <w:trHeight w:val="255"/>
                                    </w:trPr>
                                    <w:tc>
                                      <w:tcPr>
                                        <w:tcW w:w="4394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</w:tcPr>
                                      <w:p w:rsidR="008E072C" w:rsidRDefault="00FD17D5">
                                        <w:proofErr w:type="spellStart"/>
                                        <w:r>
                                          <w:t>Gestión</w:t>
                                        </w:r>
                                        <w:proofErr w:type="spellEnd"/>
                                        <w:r>
                                          <w:t xml:space="preserve"> de </w:t>
                                        </w:r>
                                        <w:proofErr w:type="spellStart"/>
                                        <w:r>
                                          <w:t>Proyectos</w:t>
                                        </w:r>
                                        <w:proofErr w:type="spellEnd"/>
                                        <w:r w:rsidR="00136D97">
                                          <w:t xml:space="preserve">                                                 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r>
                                          <w:t>1999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75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proofErr w:type="spellStart"/>
                                        <w:r>
                                          <w:t>Empresa</w:t>
                                        </w:r>
                                        <w:proofErr w:type="spellEnd"/>
                                        <w: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t>Computación</w:t>
                                        </w:r>
                                        <w:proofErr w:type="spellEnd"/>
                                        <w:r>
                                          <w:t xml:space="preserve"> </w:t>
                                        </w:r>
                                        <w:proofErr w:type="spellStart"/>
                                        <w:r>
                                          <w:t>Minbas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8E072C">
                                    <w:trPr>
                                      <w:trHeight w:val="255"/>
                                    </w:trPr>
                                    <w:tc>
                                      <w:tcPr>
                                        <w:tcW w:w="4394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</w:tcPr>
                                      <w:p w:rsidR="008E072C" w:rsidRDefault="00FD17D5">
                                        <w:pPr>
                                          <w:rPr>
                                            <w:rFonts w:eastAsia="Arial"/>
                                          </w:rPr>
                                        </w:pPr>
                                        <w:proofErr w:type="spellStart"/>
                                        <w:r>
                                          <w:t>Geoprocesamiento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20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r>
                                          <w:rPr>
                                            <w:rFonts w:eastAsia="Arial"/>
                                          </w:rPr>
                                          <w:t xml:space="preserve">                                              </w:t>
                                        </w:r>
                                        <w:r>
                                          <w:t xml:space="preserve">1997                                                        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75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  <w:shd w:val="clear" w:color="auto" w:fill="auto"/>
                                        <w:vAlign w:val="bottom"/>
                                      </w:tcPr>
                                      <w:p w:rsidR="008E072C" w:rsidRDefault="00136D97">
                                        <w:pPr>
                                          <w:rPr>
                                            <w:rFonts w:eastAsia="Arial"/>
                                          </w:rPr>
                                        </w:pPr>
                                        <w:r>
                                          <w:t xml:space="preserve">CPRM </w:t>
                                        </w:r>
                                        <w:proofErr w:type="spellStart"/>
                                        <w:r>
                                          <w:t>Brasil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</w:tbl>
                                <w:p w:rsidR="008E072C" w:rsidRDefault="00136D97">
                                  <w:r>
                                    <w:rPr>
                                      <w:rFonts w:eastAsia="Arial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5.4pt;margin-top:-171.55pt;width:368.3pt;height:203.1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" stroked="f">
                      <v:textbox inset="0,0,0,0"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4394"/>
                              <w:gridCol w:w="720"/>
                              <w:gridCol w:w="2275"/>
                            </w:tblGrid>
                            <w:tr w:rsidR="008E072C" w:rsidRPr="00B60554">
                              <w:trPr>
                                <w:trHeight w:val="255"/>
                              </w:trPr>
                              <w:tc>
                                <w:tcPr>
                                  <w:tcW w:w="4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:rsidR="008E072C" w:rsidRDefault="00B60554">
                                  <w:pPr>
                                    <w:rPr>
                                      <w:lang w:val="pt-BR"/>
                                    </w:rPr>
                                  </w:pPr>
                                  <w:r>
                                    <w:rPr>
                                      <w:lang w:val="pt-BR"/>
                                    </w:rPr>
                                    <w:t xml:space="preserve">Diplomado </w:t>
                                  </w: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en</w:t>
                                  </w:r>
                                  <w:proofErr w:type="spellEnd"/>
                                  <w:r>
                                    <w:rPr>
                                      <w:lang w:val="pt-BR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Liderazgo</w:t>
                                  </w:r>
                                  <w:proofErr w:type="spellEnd"/>
                                  <w:r>
                                    <w:rPr>
                                      <w:lang w:val="pt-BR"/>
                                    </w:rPr>
                                    <w:t xml:space="preserve"> y </w:t>
                                  </w: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Gestión</w:t>
                                  </w:r>
                                  <w:proofErr w:type="spellEnd"/>
                                  <w:r>
                                    <w:rPr>
                                      <w:lang w:val="pt-BR"/>
                                    </w:rPr>
                                    <w:t xml:space="preserve"> de </w:t>
                                  </w: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Equipos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Pr="00B60554" w:rsidRDefault="00B60554">
                                  <w:pPr>
                                    <w:rPr>
                                      <w:lang w:val="pt-BR"/>
                                    </w:rPr>
                                  </w:pPr>
                                  <w:r>
                                    <w:rPr>
                                      <w:lang w:val="pt-BR"/>
                                    </w:rPr>
                                    <w:t>2013</w:t>
                                  </w:r>
                                </w:p>
                              </w:tc>
                              <w:tc>
                                <w:tcPr>
                                  <w:tcW w:w="22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B60554">
                                  <w:pPr>
                                    <w:rPr>
                                      <w:lang w:val="pt-BR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Universidad</w:t>
                                  </w:r>
                                  <w:proofErr w:type="spellEnd"/>
                                  <w:r>
                                    <w:rPr>
                                      <w:lang w:val="pt-BR"/>
                                    </w:rPr>
                                    <w:t xml:space="preserve"> de Chile</w:t>
                                  </w:r>
                                </w:p>
                              </w:tc>
                            </w:tr>
                            <w:tr w:rsidR="008E072C">
                              <w:trPr>
                                <w:trHeight w:val="255"/>
                              </w:trPr>
                              <w:tc>
                                <w:tcPr>
                                  <w:tcW w:w="439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:rsidR="008E072C" w:rsidRDefault="00B60554">
                                  <w:pPr>
                                    <w:rPr>
                                      <w:lang w:val="pt-BR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Agile</w:t>
                                  </w:r>
                                  <w:proofErr w:type="spellEnd"/>
                                  <w:r>
                                    <w:rPr>
                                      <w:lang w:val="pt-BR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coaching</w:t>
                                  </w:r>
                                  <w:proofErr w:type="spellEnd"/>
                                  <w:r>
                                    <w:rPr>
                                      <w:lang w:val="pt-BR"/>
                                    </w:rPr>
                                    <w:t xml:space="preserve"> para </w:t>
                                  </w: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leaderes</w:t>
                                  </w:r>
                                  <w:proofErr w:type="spellEnd"/>
                                  <w:r>
                                    <w:rPr>
                                      <w:lang w:val="pt-BR"/>
                                    </w:rPr>
                                    <w:t xml:space="preserve"> de </w:t>
                                  </w: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equipos</w:t>
                                  </w:r>
                                  <w:proofErr w:type="spellEnd"/>
                                  <w:r>
                                    <w:rPr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B60554">
                                  <w:r>
                                    <w:rPr>
                                      <w:lang w:val="pt-BR"/>
                                    </w:rPr>
                                    <w:t>2011</w:t>
                                  </w:r>
                                </w:p>
                              </w:tc>
                              <w:tc>
                                <w:tcPr>
                                  <w:tcW w:w="227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B60554">
                                  <w:pPr>
                                    <w:snapToGrid w:val="0"/>
                                  </w:pPr>
                                  <w:proofErr w:type="spellStart"/>
                                  <w:r>
                                    <w:t>LeanSight</w:t>
                                  </w:r>
                                  <w:proofErr w:type="spellEnd"/>
                                </w:p>
                              </w:tc>
                            </w:tr>
                            <w:tr w:rsidR="008E072C">
                              <w:trPr>
                                <w:trHeight w:val="255"/>
                              </w:trPr>
                              <w:tc>
                                <w:tcPr>
                                  <w:tcW w:w="439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:rsidR="008E072C" w:rsidRDefault="00136D97">
                                  <w:pPr>
                                    <w:rPr>
                                      <w:lang w:val="pt-BR"/>
                                    </w:rPr>
                                  </w:pPr>
                                  <w:r>
                                    <w:rPr>
                                      <w:lang w:val="pt-BR"/>
                                    </w:rPr>
                                    <w:t>BPMN 2.0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r>
                                    <w:rPr>
                                      <w:lang w:val="pt-BR"/>
                                    </w:rPr>
                                    <w:t>2009</w:t>
                                  </w:r>
                                </w:p>
                              </w:tc>
                              <w:tc>
                                <w:tcPr>
                                  <w:tcW w:w="227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pPr>
                                    <w:rPr>
                                      <w:lang w:val="pt-BR"/>
                                    </w:rPr>
                                  </w:pPr>
                                  <w:r>
                                    <w:t>Universidad</w:t>
                                  </w:r>
                                  <w:r w:rsidR="00B60554">
                                    <w:t xml:space="preserve"> Federico Santa Maria</w:t>
                                  </w:r>
                                </w:p>
                              </w:tc>
                            </w:tr>
                            <w:tr w:rsidR="008E072C">
                              <w:trPr>
                                <w:trHeight w:val="255"/>
                              </w:trPr>
                              <w:tc>
                                <w:tcPr>
                                  <w:tcW w:w="439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:rsidR="008E072C" w:rsidRDefault="00136D97">
                                  <w:pPr>
                                    <w:rPr>
                                      <w:rFonts w:eastAsia="Arial"/>
                                      <w:lang w:val="pt-BR"/>
                                    </w:rPr>
                                  </w:pPr>
                                  <w:r>
                                    <w:rPr>
                                      <w:lang w:val="pt-BR"/>
                                    </w:rPr>
                                    <w:t xml:space="preserve">Microsoft </w:t>
                                  </w:r>
                                  <w:proofErr w:type="gramStart"/>
                                  <w:r>
                                    <w:rPr>
                                      <w:lang w:val="pt-BR"/>
                                    </w:rPr>
                                    <w:t>ASP.</w:t>
                                  </w:r>
                                  <w:proofErr w:type="gramEnd"/>
                                  <w:r>
                                    <w:rPr>
                                      <w:lang w:val="pt-BR"/>
                                    </w:rPr>
                                    <w:t xml:space="preserve">NET </w:t>
                                  </w: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Certified</w:t>
                                  </w:r>
                                  <w:proofErr w:type="spellEnd"/>
                                  <w:r>
                                    <w:rPr>
                                      <w:lang w:val="pt-BR"/>
                                    </w:rPr>
                                    <w:t xml:space="preserve"> Training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r>
                                    <w:rPr>
                                      <w:rFonts w:eastAsia="Arial"/>
                                      <w:lang w:val="pt-BR"/>
                                    </w:rPr>
                                    <w:t xml:space="preserve">                               </w:t>
                                  </w:r>
                                  <w:r>
                                    <w:rPr>
                                      <w:lang w:val="pt-BR"/>
                                    </w:rPr>
                                    <w:t>2004</w:t>
                                  </w:r>
                                </w:p>
                              </w:tc>
                              <w:tc>
                                <w:tcPr>
                                  <w:tcW w:w="227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pPr>
                                    <w:rPr>
                                      <w:lang w:val="pt-BR"/>
                                    </w:rPr>
                                  </w:pPr>
                                  <w:r>
                                    <w:t>Computer One. Chile</w:t>
                                  </w:r>
                                </w:p>
                              </w:tc>
                            </w:tr>
                            <w:tr w:rsidR="008E072C">
                              <w:trPr>
                                <w:trHeight w:val="255"/>
                              </w:trPr>
                              <w:tc>
                                <w:tcPr>
                                  <w:tcW w:w="4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:rsidR="008E072C" w:rsidRDefault="00136D97">
                                  <w:pPr>
                                    <w:rPr>
                                      <w:rFonts w:eastAsia="Arial"/>
                                      <w:lang w:val="pt-BR"/>
                                    </w:rPr>
                                  </w:pPr>
                                  <w:r>
                                    <w:rPr>
                                      <w:lang w:val="pt-BR"/>
                                    </w:rPr>
                                    <w:t xml:space="preserve"> Microsoft Sharepoint Portal Server 2003 Microsoft </w:t>
                                  </w: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certified</w:t>
                                  </w:r>
                                  <w:proofErr w:type="spellEnd"/>
                                  <w:r>
                                    <w:rPr>
                                      <w:lang w:val="pt-BR"/>
                                    </w:rPr>
                                    <w:t xml:space="preserve"> training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r>
                                    <w:rPr>
                                      <w:rFonts w:eastAsia="Arial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lang w:val="pt-BR"/>
                                    </w:rPr>
                                    <w:t>2004</w:t>
                                  </w:r>
                                </w:p>
                              </w:tc>
                              <w:tc>
                                <w:tcPr>
                                  <w:tcW w:w="227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pPr>
                                    <w:rPr>
                                      <w:lang w:val="pt-BR"/>
                                    </w:rPr>
                                  </w:pPr>
                                  <w:r>
                                    <w:t>Computer One. Chile</w:t>
                                  </w:r>
                                </w:p>
                              </w:tc>
                            </w:tr>
                            <w:tr w:rsidR="008E072C">
                              <w:trPr>
                                <w:trHeight w:val="255"/>
                              </w:trPr>
                              <w:tc>
                                <w:tcPr>
                                  <w:tcW w:w="4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:rsidR="008E072C" w:rsidRDefault="00136D97">
                                  <w:pPr>
                                    <w:rPr>
                                      <w:rFonts w:eastAsia="Arial"/>
                                      <w:lang w:val="pt-BR"/>
                                    </w:rPr>
                                  </w:pPr>
                                  <w:r>
                                    <w:rPr>
                                      <w:lang w:val="pt-BR"/>
                                    </w:rPr>
                                    <w:t xml:space="preserve">Microsoft </w:t>
                                  </w: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Biztalk</w:t>
                                  </w:r>
                                  <w:proofErr w:type="spellEnd"/>
                                  <w:proofErr w:type="gramStart"/>
                                  <w:r>
                                    <w:rPr>
                                      <w:lang w:val="pt-BR"/>
                                    </w:rPr>
                                    <w:t xml:space="preserve">  </w:t>
                                  </w:r>
                                  <w:proofErr w:type="gramEnd"/>
                                  <w:r>
                                    <w:rPr>
                                      <w:lang w:val="pt-BR"/>
                                    </w:rPr>
                                    <w:t xml:space="preserve">Server     2004  Microsoft </w:t>
                                  </w: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Certified</w:t>
                                  </w:r>
                                  <w:proofErr w:type="spellEnd"/>
                                  <w:r>
                                    <w:rPr>
                                      <w:lang w:val="pt-BR"/>
                                    </w:rPr>
                                    <w:t xml:space="preserve"> Training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r>
                                    <w:rPr>
                                      <w:rFonts w:eastAsia="Arial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t>2004</w:t>
                                  </w:r>
                                </w:p>
                              </w:tc>
                              <w:tc>
                                <w:tcPr>
                                  <w:tcW w:w="227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r>
                                    <w:t>Computer One. Chile</w:t>
                                  </w:r>
                                </w:p>
                              </w:tc>
                            </w:tr>
                            <w:tr w:rsidR="008E072C">
                              <w:trPr>
                                <w:trHeight w:val="255"/>
                              </w:trPr>
                              <w:tc>
                                <w:tcPr>
                                  <w:tcW w:w="4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:rsidR="008E072C" w:rsidRDefault="00136D97">
                                  <w:pPr>
                                    <w:rPr>
                                      <w:rFonts w:eastAsia="Arial"/>
                                    </w:rPr>
                                  </w:pPr>
                                  <w:proofErr w:type="spellStart"/>
                                  <w:r>
                                    <w:t>Ultimus</w:t>
                                  </w:r>
                                  <w:proofErr w:type="spellEnd"/>
                                  <w:r>
                                    <w:t xml:space="preserve"> Workflow Certified Professional                             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r>
                                    <w:rPr>
                                      <w:rFonts w:eastAsia="Arial"/>
                                    </w:rPr>
                                    <w:t xml:space="preserve"> </w:t>
                                  </w:r>
                                  <w:r>
                                    <w:t>2002</w:t>
                                  </w:r>
                                </w:p>
                              </w:tc>
                              <w:tc>
                                <w:tcPr>
                                  <w:tcW w:w="227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pPr>
                                    <w:rPr>
                                      <w:lang w:val="pt-BR"/>
                                    </w:rPr>
                                  </w:pPr>
                                  <w:proofErr w:type="spellStart"/>
                                  <w:r>
                                    <w:t>Ultimus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América</w:t>
                                  </w:r>
                                  <w:proofErr w:type="spellEnd"/>
                                  <w:r>
                                    <w:t xml:space="preserve"> Latina. Panamá</w:t>
                                  </w:r>
                                </w:p>
                              </w:tc>
                            </w:tr>
                            <w:tr w:rsidR="008E072C">
                              <w:trPr>
                                <w:trHeight w:val="255"/>
                              </w:trPr>
                              <w:tc>
                                <w:tcPr>
                                  <w:tcW w:w="4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:rsidR="008E072C" w:rsidRDefault="00136D97" w:rsidP="00FD17D5">
                                  <w:pPr>
                                    <w:rPr>
                                      <w:lang w:val="pt-BR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pt-BR"/>
                                    </w:rPr>
                                    <w:t>Mbe</w:t>
                                  </w:r>
                                  <w:proofErr w:type="spellEnd"/>
                                  <w:r>
                                    <w:rPr>
                                      <w:lang w:val="pt-BR"/>
                                    </w:rPr>
                                    <w:t xml:space="preserve"> </w:t>
                                  </w:r>
                                  <w:proofErr w:type="spellStart"/>
                                  <w:r w:rsidR="00FD17D5">
                                    <w:rPr>
                                      <w:lang w:val="pt-BR"/>
                                    </w:rPr>
                                    <w:t>en</w:t>
                                  </w:r>
                                  <w:proofErr w:type="spellEnd"/>
                                  <w:r w:rsidR="00FD17D5">
                                    <w:rPr>
                                      <w:lang w:val="pt-BR"/>
                                    </w:rPr>
                                    <w:t xml:space="preserve"> </w:t>
                                  </w:r>
                                  <w:proofErr w:type="spellStart"/>
                                  <w:r w:rsidR="00FD17D5">
                                    <w:rPr>
                                      <w:lang w:val="pt-BR"/>
                                    </w:rPr>
                                    <w:t>Tecnologías</w:t>
                                  </w:r>
                                  <w:proofErr w:type="spellEnd"/>
                                  <w:r w:rsidR="00FD17D5">
                                    <w:rPr>
                                      <w:lang w:val="pt-BR"/>
                                    </w:rPr>
                                    <w:t xml:space="preserve"> de </w:t>
                                  </w:r>
                                  <w:proofErr w:type="spellStart"/>
                                  <w:proofErr w:type="gramStart"/>
                                  <w:r w:rsidR="00FD17D5">
                                    <w:rPr>
                                      <w:lang w:val="pt-BR"/>
                                    </w:rPr>
                                    <w:t>la</w:t>
                                  </w:r>
                                  <w:proofErr w:type="spellEnd"/>
                                  <w:proofErr w:type="gramEnd"/>
                                  <w:r w:rsidR="00FD17D5">
                                    <w:rPr>
                                      <w:lang w:val="pt-BR"/>
                                    </w:rPr>
                                    <w:t xml:space="preserve"> </w:t>
                                  </w:r>
                                  <w:proofErr w:type="spellStart"/>
                                  <w:r w:rsidR="00FD17D5">
                                    <w:rPr>
                                      <w:lang w:val="pt-BR"/>
                                    </w:rPr>
                                    <w:t>Información</w:t>
                                  </w:r>
                                  <w:proofErr w:type="spellEnd"/>
                                  <w:r w:rsidR="00FD17D5">
                                    <w:rPr>
                                      <w:lang w:val="pt-BR"/>
                                    </w:rPr>
                                    <w:t xml:space="preserve"> y </w:t>
                                  </w:r>
                                  <w:proofErr w:type="spellStart"/>
                                  <w:r w:rsidR="00FD17D5">
                                    <w:rPr>
                                      <w:lang w:val="pt-BR"/>
                                    </w:rPr>
                                    <w:t>Comunicaciones</w:t>
                                  </w:r>
                                  <w:proofErr w:type="spellEnd"/>
                                  <w:r w:rsidR="00FD17D5">
                                    <w:rPr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r>
                                    <w:rPr>
                                      <w:lang w:val="pt-BR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227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r>
                                    <w:t>GESTA-EOI</w:t>
                                  </w:r>
                                </w:p>
                              </w:tc>
                            </w:tr>
                            <w:tr w:rsidR="008E072C">
                              <w:trPr>
                                <w:trHeight w:val="255"/>
                              </w:trPr>
                              <w:tc>
                                <w:tcPr>
                                  <w:tcW w:w="4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:rsidR="008E072C" w:rsidRDefault="00FD17D5">
                                  <w:proofErr w:type="spellStart"/>
                                  <w:r>
                                    <w:t>Gestión</w:t>
                                  </w:r>
                                  <w:proofErr w:type="spellEnd"/>
                                  <w:r>
                                    <w:t xml:space="preserve"> de </w:t>
                                  </w:r>
                                  <w:proofErr w:type="spellStart"/>
                                  <w:r>
                                    <w:t>Proyectos</w:t>
                                  </w:r>
                                  <w:proofErr w:type="spellEnd"/>
                                  <w:r w:rsidR="00136D97">
                                    <w:t xml:space="preserve">               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r>
                                    <w:t>1999</w:t>
                                  </w:r>
                                </w:p>
                              </w:tc>
                              <w:tc>
                                <w:tcPr>
                                  <w:tcW w:w="227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proofErr w:type="spellStart"/>
                                  <w:r>
                                    <w:t>Empresa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Computación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Minbas</w:t>
                                  </w:r>
                                  <w:proofErr w:type="spellEnd"/>
                                </w:p>
                              </w:tc>
                            </w:tr>
                            <w:tr w:rsidR="008E072C">
                              <w:trPr>
                                <w:trHeight w:val="255"/>
                              </w:trPr>
                              <w:tc>
                                <w:tcPr>
                                  <w:tcW w:w="43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:rsidR="008E072C" w:rsidRDefault="00FD17D5">
                                  <w:pPr>
                                    <w:rPr>
                                      <w:rFonts w:eastAsia="Arial"/>
                                    </w:rPr>
                                  </w:pPr>
                                  <w:proofErr w:type="spellStart"/>
                                  <w:r>
                                    <w:t>Geoprocesamiento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r>
                                    <w:rPr>
                                      <w:rFonts w:eastAsia="Arial"/>
                                    </w:rPr>
                                    <w:t xml:space="preserve">                                              </w:t>
                                  </w:r>
                                  <w:r>
                                    <w:t xml:space="preserve">1997                      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227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vAlign w:val="bottom"/>
                                </w:tcPr>
                                <w:p w:rsidR="008E072C" w:rsidRDefault="00136D97">
                                  <w:pPr>
                                    <w:rPr>
                                      <w:rFonts w:eastAsia="Arial"/>
                                    </w:rPr>
                                  </w:pPr>
                                  <w:r>
                                    <w:t xml:space="preserve">CPRM </w:t>
                                  </w:r>
                                  <w:proofErr w:type="spellStart"/>
                                  <w:r>
                                    <w:t>Brasil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:rsidR="008E072C" w:rsidRDefault="00136D97">
                            <w:r>
                              <w:rPr>
                                <w:rFonts w:eastAsia="Arial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type="square" side="largest" anchorx="margin"/>
                    </v:shape>
                  </w:pict>
                </mc:Fallback>
              </mc:AlternateContent>
            </w:r>
          </w:p>
        </w:tc>
      </w:tr>
      <w:tr w:rsidR="008E072C" w:rsidRPr="00E44D5F" w:rsidTr="00BE3736">
        <w:tc>
          <w:tcPr>
            <w:tcW w:w="1384" w:type="dxa"/>
            <w:shd w:val="clear" w:color="auto" w:fill="auto"/>
          </w:tcPr>
          <w:p w:rsidR="008E072C" w:rsidRPr="00CE0C23" w:rsidRDefault="00FD17D5">
            <w:pPr>
              <w:pStyle w:val="SectionTitle"/>
              <w:snapToGrid w:val="0"/>
            </w:pPr>
            <w:proofErr w:type="spellStart"/>
            <w:r>
              <w:t>Idiomas</w:t>
            </w:r>
            <w:proofErr w:type="spellEnd"/>
          </w:p>
        </w:tc>
        <w:tc>
          <w:tcPr>
            <w:tcW w:w="7472" w:type="dxa"/>
            <w:shd w:val="clear" w:color="auto" w:fill="auto"/>
          </w:tcPr>
          <w:p w:rsidR="008E072C" w:rsidRPr="00F54A40" w:rsidRDefault="00136D97">
            <w:pPr>
              <w:pStyle w:val="Objective"/>
              <w:snapToGrid w:val="0"/>
            </w:pPr>
            <w:r w:rsidRPr="00F54A40">
              <w:t>English  Reading (Advanced), Listening (Advanced), Writing(Advanced)</w:t>
            </w:r>
          </w:p>
          <w:p w:rsidR="008E072C" w:rsidRPr="00F54A40" w:rsidRDefault="008E072C">
            <w:pPr>
              <w:pStyle w:val="Textoindependiente"/>
              <w:snapToGrid w:val="0"/>
              <w:spacing w:before="240"/>
            </w:pPr>
          </w:p>
        </w:tc>
      </w:tr>
    </w:tbl>
    <w:p w:rsidR="008E072C" w:rsidRPr="00F54A40" w:rsidRDefault="008E072C"/>
    <w:p w:rsidR="008E072C" w:rsidRPr="00F54A40" w:rsidRDefault="008E072C"/>
    <w:p w:rsidR="008E072C" w:rsidRPr="00F54A40" w:rsidRDefault="008E072C"/>
    <w:p w:rsidR="008E072C" w:rsidRPr="00CE0C23" w:rsidRDefault="00FD17D5">
      <w:pPr>
        <w:pStyle w:val="Ttulo2"/>
      </w:pPr>
      <w:proofErr w:type="spellStart"/>
      <w:r>
        <w:t>Conocimientos</w:t>
      </w:r>
      <w:proofErr w:type="spellEnd"/>
      <w:r>
        <w:t xml:space="preserve"> </w:t>
      </w:r>
      <w:proofErr w:type="spellStart"/>
      <w:r>
        <w:t>Técnicos</w:t>
      </w:r>
      <w:proofErr w:type="spellEnd"/>
    </w:p>
    <w:p w:rsidR="008E072C" w:rsidRPr="00E44D5F" w:rsidRDefault="00FD17D5">
      <w:pPr>
        <w:rPr>
          <w:b/>
          <w:bCs/>
          <w:lang w:val="es-CL"/>
        </w:rPr>
      </w:pPr>
      <w:proofErr w:type="spellStart"/>
      <w:r>
        <w:rPr>
          <w:b/>
          <w:bCs/>
        </w:rPr>
        <w:t>Metodologías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Desarrollo</w:t>
      </w:r>
      <w:proofErr w:type="spellEnd"/>
    </w:p>
    <w:p w:rsidR="008E072C" w:rsidRPr="00E44D5F" w:rsidRDefault="008E072C">
      <w:pPr>
        <w:rPr>
          <w:b/>
          <w:bCs/>
          <w:lang w:val="es-CL"/>
        </w:rPr>
      </w:pPr>
    </w:p>
    <w:p w:rsidR="008E072C" w:rsidRPr="00E44D5F" w:rsidRDefault="00136D97">
      <w:pPr>
        <w:numPr>
          <w:ilvl w:val="0"/>
          <w:numId w:val="5"/>
        </w:numPr>
        <w:rPr>
          <w:lang w:val="es-CL"/>
        </w:rPr>
      </w:pPr>
      <w:r w:rsidRPr="00E44D5F">
        <w:rPr>
          <w:rFonts w:eastAsia="Arial"/>
          <w:lang w:val="es-CL"/>
        </w:rPr>
        <w:t xml:space="preserve"> </w:t>
      </w:r>
      <w:r w:rsidRPr="00E44D5F">
        <w:rPr>
          <w:lang w:val="es-CL"/>
        </w:rPr>
        <w:t xml:space="preserve">Extreme </w:t>
      </w:r>
      <w:proofErr w:type="spellStart"/>
      <w:r w:rsidRPr="00E44D5F">
        <w:rPr>
          <w:lang w:val="es-CL"/>
        </w:rPr>
        <w:t>Programming</w:t>
      </w:r>
      <w:proofErr w:type="spellEnd"/>
    </w:p>
    <w:p w:rsidR="008E072C" w:rsidRPr="00E44D5F" w:rsidRDefault="008E072C">
      <w:pPr>
        <w:rPr>
          <w:lang w:val="es-CL"/>
        </w:rPr>
      </w:pPr>
    </w:p>
    <w:p w:rsidR="008E072C" w:rsidRPr="00E44D5F" w:rsidRDefault="00136D97">
      <w:pPr>
        <w:numPr>
          <w:ilvl w:val="0"/>
          <w:numId w:val="5"/>
        </w:numPr>
        <w:rPr>
          <w:lang w:val="es-CL"/>
        </w:rPr>
      </w:pPr>
      <w:r w:rsidRPr="00E44D5F">
        <w:rPr>
          <w:rFonts w:eastAsia="Arial"/>
          <w:lang w:val="es-CL"/>
        </w:rPr>
        <w:t xml:space="preserve"> </w:t>
      </w:r>
      <w:proofErr w:type="spellStart"/>
      <w:r w:rsidRPr="00E44D5F">
        <w:rPr>
          <w:lang w:val="es-CL"/>
        </w:rPr>
        <w:t>Scrum</w:t>
      </w:r>
      <w:proofErr w:type="spellEnd"/>
    </w:p>
    <w:p w:rsidR="008E072C" w:rsidRPr="00E44D5F" w:rsidRDefault="008E072C">
      <w:pPr>
        <w:rPr>
          <w:lang w:val="es-CL"/>
        </w:rPr>
      </w:pPr>
    </w:p>
    <w:p w:rsidR="008E072C" w:rsidRPr="00E44D5F" w:rsidRDefault="00136D97">
      <w:pPr>
        <w:numPr>
          <w:ilvl w:val="0"/>
          <w:numId w:val="5"/>
        </w:numPr>
        <w:rPr>
          <w:lang w:val="es-CL"/>
        </w:rPr>
      </w:pPr>
      <w:r w:rsidRPr="00E44D5F">
        <w:rPr>
          <w:rFonts w:eastAsia="Arial"/>
          <w:lang w:val="es-CL"/>
        </w:rPr>
        <w:t xml:space="preserve"> </w:t>
      </w:r>
      <w:r w:rsidRPr="00E44D5F">
        <w:rPr>
          <w:lang w:val="es-CL"/>
        </w:rPr>
        <w:t>RUP</w:t>
      </w:r>
    </w:p>
    <w:p w:rsidR="008E072C" w:rsidRPr="00E44D5F" w:rsidRDefault="008E072C">
      <w:pPr>
        <w:rPr>
          <w:lang w:val="es-CL"/>
        </w:rPr>
      </w:pPr>
    </w:p>
    <w:p w:rsidR="008E072C" w:rsidRPr="00322174" w:rsidRDefault="00136D97" w:rsidP="00322174">
      <w:pPr>
        <w:numPr>
          <w:ilvl w:val="0"/>
          <w:numId w:val="5"/>
        </w:numPr>
        <w:rPr>
          <w:lang w:val="es-CL"/>
        </w:rPr>
      </w:pPr>
      <w:proofErr w:type="spellStart"/>
      <w:r w:rsidRPr="00322174">
        <w:rPr>
          <w:lang w:val="es-CL"/>
        </w:rPr>
        <w:t>Domain</w:t>
      </w:r>
      <w:proofErr w:type="spellEnd"/>
      <w:r w:rsidRPr="00322174">
        <w:rPr>
          <w:lang w:val="es-CL"/>
        </w:rPr>
        <w:t xml:space="preserve"> </w:t>
      </w:r>
      <w:proofErr w:type="spellStart"/>
      <w:r w:rsidRPr="00322174">
        <w:rPr>
          <w:lang w:val="es-CL"/>
        </w:rPr>
        <w:t>Driven</w:t>
      </w:r>
      <w:proofErr w:type="spellEnd"/>
      <w:r w:rsidRPr="00322174">
        <w:rPr>
          <w:lang w:val="es-CL"/>
        </w:rPr>
        <w:t xml:space="preserve"> </w:t>
      </w:r>
      <w:proofErr w:type="spellStart"/>
      <w:r w:rsidRPr="00322174">
        <w:rPr>
          <w:lang w:val="es-CL"/>
        </w:rPr>
        <w:t>Development</w:t>
      </w:r>
      <w:proofErr w:type="spellEnd"/>
    </w:p>
    <w:p w:rsidR="008E072C" w:rsidRPr="00E44D5F" w:rsidRDefault="00136D97">
      <w:pPr>
        <w:rPr>
          <w:b/>
          <w:bCs/>
          <w:lang w:val="es-CL"/>
        </w:rPr>
      </w:pPr>
      <w:r w:rsidRPr="00E44D5F">
        <w:rPr>
          <w:rFonts w:eastAsia="Arial"/>
          <w:lang w:val="es-CL"/>
        </w:rPr>
        <w:t xml:space="preserve">     </w:t>
      </w:r>
    </w:p>
    <w:p w:rsidR="008E072C" w:rsidRPr="00E44D5F" w:rsidRDefault="00FD17D5">
      <w:pPr>
        <w:rPr>
          <w:b/>
          <w:bCs/>
          <w:lang w:val="es-CL"/>
        </w:rPr>
      </w:pPr>
      <w:r>
        <w:rPr>
          <w:b/>
          <w:bCs/>
          <w:lang w:val="es-CL"/>
        </w:rPr>
        <w:t>Lenguajes de Programación</w:t>
      </w:r>
    </w:p>
    <w:p w:rsidR="008E072C" w:rsidRPr="00E44D5F" w:rsidRDefault="008E072C">
      <w:pPr>
        <w:rPr>
          <w:b/>
          <w:bCs/>
          <w:lang w:val="es-CL"/>
        </w:rPr>
      </w:pPr>
    </w:p>
    <w:p w:rsidR="008E072C" w:rsidRPr="00E44D5F" w:rsidRDefault="00136D97">
      <w:pPr>
        <w:numPr>
          <w:ilvl w:val="0"/>
          <w:numId w:val="6"/>
        </w:numPr>
        <w:rPr>
          <w:rFonts w:eastAsia="Arial"/>
          <w:lang w:val="es-CL"/>
        </w:rPr>
      </w:pPr>
      <w:r w:rsidRPr="00E44D5F">
        <w:rPr>
          <w:lang w:val="es-CL"/>
        </w:rPr>
        <w:t>C#/ASP.NET</w:t>
      </w:r>
    </w:p>
    <w:p w:rsidR="008E072C" w:rsidRPr="00E44D5F" w:rsidRDefault="00136D97">
      <w:pPr>
        <w:rPr>
          <w:lang w:val="es-CL"/>
        </w:rPr>
      </w:pPr>
      <w:r w:rsidRPr="00E44D5F">
        <w:rPr>
          <w:rFonts w:eastAsia="Arial"/>
          <w:lang w:val="es-CL"/>
        </w:rPr>
        <w:t xml:space="preserve">  </w:t>
      </w:r>
    </w:p>
    <w:p w:rsidR="008E072C" w:rsidRPr="00E44D5F" w:rsidRDefault="00136D97">
      <w:pPr>
        <w:numPr>
          <w:ilvl w:val="0"/>
          <w:numId w:val="6"/>
        </w:numPr>
        <w:rPr>
          <w:rFonts w:eastAsia="Arial"/>
          <w:lang w:val="es-CL"/>
        </w:rPr>
      </w:pPr>
      <w:r w:rsidRPr="00E44D5F">
        <w:rPr>
          <w:lang w:val="es-CL"/>
        </w:rPr>
        <w:t>Java/JSP</w:t>
      </w:r>
      <w:r w:rsidR="00FD17D5">
        <w:t>/JEE</w:t>
      </w:r>
    </w:p>
    <w:p w:rsidR="008E072C" w:rsidRPr="00E44D5F" w:rsidRDefault="00136D97">
      <w:pPr>
        <w:rPr>
          <w:lang w:val="es-CL"/>
        </w:rPr>
      </w:pPr>
      <w:r w:rsidRPr="00E44D5F">
        <w:rPr>
          <w:rFonts w:eastAsia="Arial"/>
          <w:lang w:val="es-CL"/>
        </w:rPr>
        <w:t xml:space="preserve">    </w:t>
      </w:r>
    </w:p>
    <w:p w:rsidR="008E072C" w:rsidRPr="00E44D5F" w:rsidRDefault="00136D97">
      <w:pPr>
        <w:numPr>
          <w:ilvl w:val="0"/>
          <w:numId w:val="6"/>
        </w:numPr>
        <w:rPr>
          <w:rFonts w:eastAsia="Arial"/>
          <w:lang w:val="es-CL"/>
        </w:rPr>
      </w:pPr>
      <w:r w:rsidRPr="00E44D5F">
        <w:rPr>
          <w:lang w:val="es-CL"/>
        </w:rPr>
        <w:t>Java Script</w:t>
      </w:r>
    </w:p>
    <w:p w:rsidR="008E072C" w:rsidRPr="00E44D5F" w:rsidRDefault="00136D97">
      <w:pPr>
        <w:rPr>
          <w:lang w:val="es-CL"/>
        </w:rPr>
      </w:pPr>
      <w:r w:rsidRPr="00E44D5F">
        <w:rPr>
          <w:rFonts w:eastAsia="Arial"/>
          <w:lang w:val="es-CL"/>
        </w:rPr>
        <w:lastRenderedPageBreak/>
        <w:t xml:space="preserve">    </w:t>
      </w:r>
    </w:p>
    <w:p w:rsidR="008E072C" w:rsidRPr="00E44D5F" w:rsidRDefault="00136D97">
      <w:pPr>
        <w:numPr>
          <w:ilvl w:val="0"/>
          <w:numId w:val="6"/>
        </w:numPr>
        <w:rPr>
          <w:rFonts w:eastAsia="Arial"/>
          <w:lang w:val="es-CL"/>
        </w:rPr>
      </w:pPr>
      <w:r w:rsidRPr="00E44D5F">
        <w:rPr>
          <w:lang w:val="es-CL"/>
        </w:rPr>
        <w:t>Ruby</w:t>
      </w:r>
    </w:p>
    <w:p w:rsidR="008E072C" w:rsidRPr="00E44D5F" w:rsidRDefault="00136D97">
      <w:pPr>
        <w:rPr>
          <w:lang w:val="es-CL"/>
        </w:rPr>
      </w:pPr>
      <w:r w:rsidRPr="00E44D5F">
        <w:rPr>
          <w:rFonts w:eastAsia="Arial"/>
          <w:lang w:val="es-CL"/>
        </w:rPr>
        <w:t xml:space="preserve">    </w:t>
      </w:r>
    </w:p>
    <w:p w:rsidR="008E072C" w:rsidRPr="00E44D5F" w:rsidRDefault="00136D97">
      <w:pPr>
        <w:numPr>
          <w:ilvl w:val="0"/>
          <w:numId w:val="6"/>
        </w:numPr>
        <w:rPr>
          <w:rFonts w:eastAsia="Arial"/>
          <w:lang w:val="es-CL"/>
        </w:rPr>
      </w:pPr>
      <w:r w:rsidRPr="00E44D5F">
        <w:rPr>
          <w:lang w:val="es-CL"/>
        </w:rPr>
        <w:t>XML/ XSLT</w:t>
      </w:r>
    </w:p>
    <w:p w:rsidR="008E072C" w:rsidRPr="00E44D5F" w:rsidRDefault="00136D97">
      <w:pPr>
        <w:rPr>
          <w:lang w:val="es-CL"/>
        </w:rPr>
      </w:pPr>
      <w:r w:rsidRPr="00E44D5F">
        <w:rPr>
          <w:rFonts w:eastAsia="Arial"/>
          <w:lang w:val="es-CL"/>
        </w:rPr>
        <w:t xml:space="preserve">    </w:t>
      </w:r>
    </w:p>
    <w:p w:rsidR="008E072C" w:rsidRDefault="00136D97">
      <w:pPr>
        <w:numPr>
          <w:ilvl w:val="0"/>
          <w:numId w:val="6"/>
        </w:numPr>
        <w:rPr>
          <w:lang w:val="es-CL"/>
        </w:rPr>
      </w:pPr>
      <w:r w:rsidRPr="00E44D5F">
        <w:rPr>
          <w:lang w:val="es-CL"/>
        </w:rPr>
        <w:t>HTML</w:t>
      </w:r>
    </w:p>
    <w:p w:rsidR="00FD17D5" w:rsidRDefault="00FD17D5" w:rsidP="00FD17D5">
      <w:pPr>
        <w:pStyle w:val="Prrafodelista"/>
        <w:rPr>
          <w:lang w:val="es-CL"/>
        </w:rPr>
      </w:pPr>
    </w:p>
    <w:p w:rsidR="00FD17D5" w:rsidRPr="00E44D5F" w:rsidRDefault="00FD17D5">
      <w:pPr>
        <w:numPr>
          <w:ilvl w:val="0"/>
          <w:numId w:val="6"/>
        </w:numPr>
        <w:rPr>
          <w:lang w:val="es-CL"/>
        </w:rPr>
      </w:pPr>
      <w:r>
        <w:rPr>
          <w:lang w:val="es-CL"/>
        </w:rPr>
        <w:t>C++/C</w:t>
      </w:r>
    </w:p>
    <w:p w:rsidR="008E072C" w:rsidRPr="00E44D5F" w:rsidRDefault="008E072C">
      <w:pPr>
        <w:rPr>
          <w:lang w:val="es-CL"/>
        </w:rPr>
      </w:pPr>
    </w:p>
    <w:p w:rsidR="008E072C" w:rsidRPr="00E44D5F" w:rsidRDefault="00136D97">
      <w:pPr>
        <w:rPr>
          <w:b/>
          <w:bCs/>
          <w:lang w:val="es-CL"/>
        </w:rPr>
      </w:pPr>
      <w:r w:rsidRPr="00E44D5F">
        <w:rPr>
          <w:rFonts w:eastAsia="Arial"/>
          <w:lang w:val="es-CL"/>
        </w:rPr>
        <w:t xml:space="preserve">    </w:t>
      </w:r>
    </w:p>
    <w:p w:rsidR="008E072C" w:rsidRPr="00E44D5F" w:rsidRDefault="00136D97">
      <w:pPr>
        <w:rPr>
          <w:b/>
          <w:bCs/>
          <w:lang w:val="es-CL"/>
        </w:rPr>
      </w:pPr>
      <w:r w:rsidRPr="00E44D5F">
        <w:rPr>
          <w:b/>
          <w:bCs/>
          <w:lang w:val="es-CL"/>
        </w:rPr>
        <w:t>Data base</w:t>
      </w:r>
    </w:p>
    <w:p w:rsidR="008E072C" w:rsidRPr="00E44D5F" w:rsidRDefault="008E072C">
      <w:pPr>
        <w:rPr>
          <w:b/>
          <w:bCs/>
          <w:lang w:val="es-CL"/>
        </w:rPr>
      </w:pPr>
    </w:p>
    <w:p w:rsidR="008E072C" w:rsidRPr="00E44D5F" w:rsidRDefault="00136D97">
      <w:pPr>
        <w:numPr>
          <w:ilvl w:val="0"/>
          <w:numId w:val="7"/>
        </w:numPr>
        <w:rPr>
          <w:lang w:val="es-CL"/>
        </w:rPr>
      </w:pPr>
      <w:r w:rsidRPr="00E44D5F">
        <w:rPr>
          <w:lang w:val="es-CL"/>
        </w:rPr>
        <w:t>Oracle</w:t>
      </w:r>
    </w:p>
    <w:p w:rsidR="008E072C" w:rsidRPr="00E44D5F" w:rsidRDefault="008E072C">
      <w:pPr>
        <w:rPr>
          <w:lang w:val="es-CL"/>
        </w:rPr>
      </w:pPr>
    </w:p>
    <w:p w:rsidR="008E072C" w:rsidRPr="00E44D5F" w:rsidRDefault="00136D97">
      <w:pPr>
        <w:numPr>
          <w:ilvl w:val="0"/>
          <w:numId w:val="7"/>
        </w:numPr>
        <w:rPr>
          <w:lang w:val="es-CL"/>
        </w:rPr>
      </w:pPr>
      <w:r w:rsidRPr="00E44D5F">
        <w:rPr>
          <w:lang w:val="es-CL"/>
        </w:rPr>
        <w:t xml:space="preserve">MS </w:t>
      </w:r>
      <w:proofErr w:type="spellStart"/>
      <w:r w:rsidRPr="00E44D5F">
        <w:rPr>
          <w:lang w:val="es-CL"/>
        </w:rPr>
        <w:t>Sql</w:t>
      </w:r>
      <w:proofErr w:type="spellEnd"/>
      <w:r w:rsidRPr="00E44D5F">
        <w:rPr>
          <w:lang w:val="es-CL"/>
        </w:rPr>
        <w:t xml:space="preserve"> Server</w:t>
      </w:r>
    </w:p>
    <w:p w:rsidR="008E072C" w:rsidRPr="00E44D5F" w:rsidRDefault="008E072C">
      <w:pPr>
        <w:rPr>
          <w:lang w:val="es-CL"/>
        </w:rPr>
      </w:pPr>
    </w:p>
    <w:p w:rsidR="008E072C" w:rsidRPr="00E44D5F" w:rsidRDefault="00136D97">
      <w:pPr>
        <w:numPr>
          <w:ilvl w:val="0"/>
          <w:numId w:val="7"/>
        </w:numPr>
        <w:rPr>
          <w:lang w:val="es-CL"/>
        </w:rPr>
      </w:pPr>
      <w:proofErr w:type="spellStart"/>
      <w:r w:rsidRPr="00E44D5F">
        <w:rPr>
          <w:lang w:val="es-CL"/>
        </w:rPr>
        <w:t>MySql</w:t>
      </w:r>
      <w:proofErr w:type="spellEnd"/>
    </w:p>
    <w:p w:rsidR="008E072C" w:rsidRPr="00E44D5F" w:rsidRDefault="008E072C">
      <w:pPr>
        <w:rPr>
          <w:lang w:val="es-CL"/>
        </w:rPr>
      </w:pPr>
    </w:p>
    <w:p w:rsidR="008E072C" w:rsidRPr="00E44D5F" w:rsidRDefault="00136D97">
      <w:pPr>
        <w:numPr>
          <w:ilvl w:val="0"/>
          <w:numId w:val="7"/>
        </w:numPr>
        <w:rPr>
          <w:lang w:val="es-CL"/>
        </w:rPr>
      </w:pPr>
      <w:proofErr w:type="spellStart"/>
      <w:r w:rsidRPr="00E44D5F">
        <w:rPr>
          <w:lang w:val="es-CL"/>
        </w:rPr>
        <w:t>MSAccess</w:t>
      </w:r>
      <w:proofErr w:type="spellEnd"/>
    </w:p>
    <w:p w:rsidR="008E072C" w:rsidRPr="00E44D5F" w:rsidRDefault="008E072C">
      <w:pPr>
        <w:rPr>
          <w:lang w:val="es-CL"/>
        </w:rPr>
      </w:pPr>
    </w:p>
    <w:p w:rsidR="008E072C" w:rsidRPr="00E44D5F" w:rsidRDefault="00136D97">
      <w:pPr>
        <w:rPr>
          <w:b/>
          <w:bCs/>
          <w:lang w:val="es-CL"/>
        </w:rPr>
      </w:pPr>
      <w:r w:rsidRPr="00E44D5F">
        <w:rPr>
          <w:rFonts w:eastAsia="Arial"/>
          <w:lang w:val="es-CL"/>
        </w:rPr>
        <w:t xml:space="preserve">  </w:t>
      </w:r>
    </w:p>
    <w:p w:rsidR="008E072C" w:rsidRPr="00E44D5F" w:rsidRDefault="00136D97">
      <w:pPr>
        <w:rPr>
          <w:lang w:val="es-CL"/>
        </w:rPr>
      </w:pPr>
      <w:proofErr w:type="spellStart"/>
      <w:r w:rsidRPr="00E44D5F">
        <w:rPr>
          <w:b/>
          <w:bCs/>
          <w:lang w:val="es-CL"/>
        </w:rPr>
        <w:t>Other</w:t>
      </w:r>
      <w:proofErr w:type="spellEnd"/>
    </w:p>
    <w:p w:rsidR="00136D97" w:rsidRDefault="00136D97">
      <w:pPr>
        <w:numPr>
          <w:ilvl w:val="0"/>
          <w:numId w:val="8"/>
        </w:numPr>
        <w:rPr>
          <w:lang w:val="es-CL"/>
        </w:rPr>
      </w:pPr>
      <w:r w:rsidRPr="00E44D5F">
        <w:rPr>
          <w:lang w:val="es-CL"/>
        </w:rPr>
        <w:t>Subversión</w:t>
      </w:r>
    </w:p>
    <w:p w:rsidR="00322174" w:rsidRDefault="00322174">
      <w:pPr>
        <w:numPr>
          <w:ilvl w:val="0"/>
          <w:numId w:val="8"/>
        </w:numPr>
        <w:rPr>
          <w:lang w:val="es-CL"/>
        </w:rPr>
      </w:pPr>
      <w:r>
        <w:rPr>
          <w:lang w:val="es-CL"/>
        </w:rPr>
        <w:t>Patrones de Diseño</w:t>
      </w:r>
    </w:p>
    <w:p w:rsidR="00322174" w:rsidRDefault="00322174">
      <w:pPr>
        <w:numPr>
          <w:ilvl w:val="0"/>
          <w:numId w:val="8"/>
        </w:numPr>
        <w:rPr>
          <w:lang w:val="es-CL"/>
        </w:rPr>
      </w:pPr>
      <w:r>
        <w:rPr>
          <w:lang w:val="es-CL"/>
        </w:rPr>
        <w:t>Refactorización de Código</w:t>
      </w:r>
    </w:p>
    <w:p w:rsidR="00322174" w:rsidRDefault="00322174">
      <w:pPr>
        <w:numPr>
          <w:ilvl w:val="0"/>
          <w:numId w:val="8"/>
        </w:numPr>
        <w:rPr>
          <w:lang w:val="es-CL"/>
        </w:rPr>
      </w:pPr>
      <w:r>
        <w:rPr>
          <w:lang w:val="es-CL"/>
        </w:rPr>
        <w:t xml:space="preserve">Test </w:t>
      </w:r>
      <w:proofErr w:type="spellStart"/>
      <w:r>
        <w:rPr>
          <w:lang w:val="es-CL"/>
        </w:rPr>
        <w:t>Driven</w:t>
      </w:r>
      <w:proofErr w:type="spellEnd"/>
      <w:r>
        <w:rPr>
          <w:lang w:val="es-CL"/>
        </w:rPr>
        <w:t xml:space="preserve"> </w:t>
      </w:r>
      <w:proofErr w:type="spellStart"/>
      <w:r>
        <w:rPr>
          <w:lang w:val="es-CL"/>
        </w:rPr>
        <w:t>Development</w:t>
      </w:r>
      <w:proofErr w:type="spellEnd"/>
    </w:p>
    <w:p w:rsidR="00322174" w:rsidRPr="00E44D5F" w:rsidRDefault="00322174">
      <w:pPr>
        <w:numPr>
          <w:ilvl w:val="0"/>
          <w:numId w:val="8"/>
        </w:numPr>
        <w:rPr>
          <w:lang w:val="es-CL"/>
        </w:rPr>
      </w:pPr>
      <w:r>
        <w:rPr>
          <w:lang w:val="es-CL"/>
        </w:rPr>
        <w:t>OO Análisis y Diseño</w:t>
      </w:r>
    </w:p>
    <w:sectPr w:rsidR="00322174" w:rsidRPr="00E44D5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915" w:right="1800" w:bottom="166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493B" w:rsidRDefault="00BA493B">
      <w:r>
        <w:separator/>
      </w:r>
    </w:p>
  </w:endnote>
  <w:endnote w:type="continuationSeparator" w:id="0">
    <w:p w:rsidR="00BA493B" w:rsidRDefault="00BA4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Liberation Sans">
    <w:altName w:val="Arial"/>
    <w:charset w:val="80"/>
    <w:family w:val="swiss"/>
    <w:pitch w:val="variable"/>
  </w:font>
  <w:font w:name="WenQuanYi Micro Hei"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072C" w:rsidRDefault="008E072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072C" w:rsidRDefault="008E072C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072C" w:rsidRDefault="008E072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493B" w:rsidRDefault="00BA493B">
      <w:r>
        <w:separator/>
      </w:r>
    </w:p>
  </w:footnote>
  <w:footnote w:type="continuationSeparator" w:id="0">
    <w:p w:rsidR="00BA493B" w:rsidRDefault="00BA49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072C" w:rsidRDefault="008E072C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072C" w:rsidRDefault="008E072C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072C" w:rsidRDefault="008E072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2"/>
    <w:multiLevelType w:val="singleLevel"/>
    <w:tmpl w:val="00000002"/>
    <w:lvl w:ilvl="0">
      <w:start w:val="1"/>
      <w:numFmt w:val="bullet"/>
      <w:pStyle w:val="Achievement"/>
      <w:lvlText w:val=""/>
      <w:lvlJc w:val="left"/>
      <w:pPr>
        <w:tabs>
          <w:tab w:val="num" w:pos="720"/>
        </w:tabs>
        <w:ind w:left="605" w:hanging="245"/>
      </w:pPr>
      <w:rPr>
        <w:rFonts w:ascii="Wingdings" w:hAnsi="Wingdings" w:cs="Wingdings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Wingding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Wingding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Wingding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4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>
    <w:nsid w:val="585F0998"/>
    <w:multiLevelType w:val="hybridMultilevel"/>
    <w:tmpl w:val="7DEAF5F8"/>
    <w:lvl w:ilvl="0" w:tplc="633EB53A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D4E3C4A"/>
    <w:multiLevelType w:val="hybridMultilevel"/>
    <w:tmpl w:val="FBC43816"/>
    <w:lvl w:ilvl="0" w:tplc="633EB53A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6F53A9"/>
    <w:multiLevelType w:val="hybridMultilevel"/>
    <w:tmpl w:val="9E0EFB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10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112"/>
    <w:rsid w:val="00050A94"/>
    <w:rsid w:val="000A0045"/>
    <w:rsid w:val="00113C24"/>
    <w:rsid w:val="00136D97"/>
    <w:rsid w:val="002263FA"/>
    <w:rsid w:val="00322174"/>
    <w:rsid w:val="00330520"/>
    <w:rsid w:val="00372880"/>
    <w:rsid w:val="003D25CF"/>
    <w:rsid w:val="003E5D77"/>
    <w:rsid w:val="005A2166"/>
    <w:rsid w:val="005A28BB"/>
    <w:rsid w:val="005C359A"/>
    <w:rsid w:val="005C6211"/>
    <w:rsid w:val="006A05C4"/>
    <w:rsid w:val="00741D7A"/>
    <w:rsid w:val="00753D29"/>
    <w:rsid w:val="0078666C"/>
    <w:rsid w:val="008D067A"/>
    <w:rsid w:val="008E072C"/>
    <w:rsid w:val="00925BD4"/>
    <w:rsid w:val="009B075F"/>
    <w:rsid w:val="009D7926"/>
    <w:rsid w:val="00AC5112"/>
    <w:rsid w:val="00B31F23"/>
    <w:rsid w:val="00B60554"/>
    <w:rsid w:val="00B71843"/>
    <w:rsid w:val="00BA493B"/>
    <w:rsid w:val="00BD74C2"/>
    <w:rsid w:val="00BE3736"/>
    <w:rsid w:val="00C551F3"/>
    <w:rsid w:val="00CE0C23"/>
    <w:rsid w:val="00CF16C6"/>
    <w:rsid w:val="00E44D5F"/>
    <w:rsid w:val="00EB1AD8"/>
    <w:rsid w:val="00F37FE0"/>
    <w:rsid w:val="00F54A40"/>
    <w:rsid w:val="00F83D33"/>
    <w:rsid w:val="00FA1EFE"/>
    <w:rsid w:val="00FC72C4"/>
    <w:rsid w:val="00FD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D77"/>
    <w:pPr>
      <w:suppressAutoHyphens/>
    </w:pPr>
    <w:rPr>
      <w:rFonts w:ascii="Arial" w:hAnsi="Arial" w:cs="Arial"/>
      <w:lang w:val="en-US" w:eastAsia="zh-CN"/>
    </w:rPr>
  </w:style>
  <w:style w:type="paragraph" w:styleId="Ttulo1">
    <w:name w:val="heading 1"/>
    <w:basedOn w:val="HeadingBase"/>
    <w:next w:val="Textoindependiente"/>
    <w:qFormat/>
    <w:pPr>
      <w:numPr>
        <w:numId w:val="1"/>
      </w:numPr>
      <w:spacing w:before="220" w:after="220"/>
      <w:ind w:left="-2160" w:firstLine="0"/>
      <w:jc w:val="left"/>
      <w:outlineLvl w:val="0"/>
    </w:pPr>
    <w:rPr>
      <w:rFonts w:ascii="Arial Black" w:hAnsi="Arial Black" w:cs="Arial Black"/>
      <w:kern w:val="1"/>
      <w:sz w:val="20"/>
    </w:rPr>
  </w:style>
  <w:style w:type="paragraph" w:styleId="Ttulo2">
    <w:name w:val="heading 2"/>
    <w:basedOn w:val="HeadingBase"/>
    <w:next w:val="Textoindependiente"/>
    <w:qFormat/>
    <w:pPr>
      <w:numPr>
        <w:ilvl w:val="1"/>
        <w:numId w:val="1"/>
      </w:numPr>
      <w:spacing w:after="220"/>
      <w:jc w:val="left"/>
      <w:outlineLvl w:val="1"/>
    </w:pPr>
    <w:rPr>
      <w:rFonts w:ascii="Arial Black" w:hAnsi="Arial Black" w:cs="Arial Black"/>
      <w:sz w:val="20"/>
    </w:rPr>
  </w:style>
  <w:style w:type="paragraph" w:styleId="Ttulo3">
    <w:name w:val="heading 3"/>
    <w:basedOn w:val="HeadingBase"/>
    <w:next w:val="Textoindependiente"/>
    <w:qFormat/>
    <w:pPr>
      <w:numPr>
        <w:ilvl w:val="2"/>
        <w:numId w:val="1"/>
      </w:numPr>
      <w:spacing w:after="220"/>
      <w:jc w:val="left"/>
      <w:outlineLvl w:val="2"/>
    </w:pPr>
    <w:rPr>
      <w:i/>
      <w:spacing w:val="-2"/>
      <w:sz w:val="20"/>
    </w:rPr>
  </w:style>
  <w:style w:type="paragraph" w:styleId="Ttulo4">
    <w:name w:val="heading 4"/>
    <w:basedOn w:val="HeadingBase"/>
    <w:next w:val="Textoindependiente"/>
    <w:qFormat/>
    <w:pPr>
      <w:numPr>
        <w:ilvl w:val="3"/>
        <w:numId w:val="1"/>
      </w:numPr>
      <w:jc w:val="left"/>
      <w:outlineLvl w:val="3"/>
    </w:pPr>
    <w:rPr>
      <w:rFonts w:ascii="Arial Black" w:hAnsi="Arial Black" w:cs="Arial Black"/>
      <w:sz w:val="20"/>
    </w:rPr>
  </w:style>
  <w:style w:type="paragraph" w:styleId="Ttulo5">
    <w:name w:val="heading 5"/>
    <w:basedOn w:val="HeadingBase"/>
    <w:next w:val="Textoindependiente"/>
    <w:qFormat/>
    <w:pPr>
      <w:numPr>
        <w:ilvl w:val="4"/>
        <w:numId w:val="1"/>
      </w:numPr>
      <w:spacing w:after="220"/>
      <w:jc w:val="left"/>
      <w:outlineLvl w:val="4"/>
    </w:pPr>
    <w:rPr>
      <w:rFonts w:ascii="Arial Black" w:hAnsi="Arial Black" w:cs="Arial Black"/>
      <w:sz w:val="1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 w:cs="Wingdings"/>
    </w:rPr>
  </w:style>
  <w:style w:type="character" w:customStyle="1" w:styleId="WW8Num3z0">
    <w:name w:val="WW8Num3z0"/>
    <w:rPr>
      <w:rFonts w:ascii="Wingdings" w:hAnsi="Wingdings" w:cs="Wingdings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5z1">
    <w:name w:val="WW8Num5z1"/>
    <w:rPr>
      <w:rFonts w:ascii="OpenSymbol" w:hAnsi="Open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6z1">
    <w:name w:val="WW8Num6z1"/>
    <w:rPr>
      <w:rFonts w:ascii="OpenSymbol" w:hAnsi="Open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7z1">
    <w:name w:val="WW8Num7z1"/>
    <w:rPr>
      <w:rFonts w:ascii="OpenSymbol" w:hAnsi="Open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8z1">
    <w:name w:val="WW8Num8z1"/>
    <w:rPr>
      <w:rFonts w:ascii="OpenSymbol" w:hAnsi="OpenSymbol" w:cs="Open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Wingdings" w:hAnsi="Wingdings" w:cs="Wingdings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Fuentedeprrafopredeter1">
    <w:name w:val="Fuente de párrafo predeter.1"/>
  </w:style>
  <w:style w:type="character" w:styleId="nfasis">
    <w:name w:val="Emphasis"/>
    <w:qFormat/>
    <w:rPr>
      <w:rFonts w:ascii="Arial Black" w:hAnsi="Arial Black" w:cs="Arial Black"/>
      <w:spacing w:val="-8"/>
      <w:sz w:val="18"/>
    </w:rPr>
  </w:style>
  <w:style w:type="character" w:customStyle="1" w:styleId="Job">
    <w:name w:val="Job"/>
    <w:basedOn w:val="Fuentedeprrafopredeter1"/>
  </w:style>
  <w:style w:type="character" w:customStyle="1" w:styleId="Lead-inEmphasis">
    <w:name w:val="Lead-in Emphasis"/>
    <w:rPr>
      <w:rFonts w:ascii="Arial Black" w:hAnsi="Arial Black" w:cs="Arial Black"/>
      <w:spacing w:val="-6"/>
      <w:sz w:val="18"/>
    </w:rPr>
  </w:style>
  <w:style w:type="character" w:styleId="Nmerodepgina">
    <w:name w:val="page number"/>
    <w:rPr>
      <w:rFonts w:ascii="Arial" w:hAnsi="Arial" w:cs="Arial"/>
      <w:sz w:val="18"/>
    </w:rPr>
  </w:style>
  <w:style w:type="character" w:styleId="Hipervnculo">
    <w:name w:val="Hyperlink"/>
    <w:rPr>
      <w:color w:val="000080"/>
      <w:u w:val="single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9z1">
    <w:name w:val="WW8Num9z1"/>
    <w:rPr>
      <w:rFonts w:ascii="OpenSymbol" w:hAnsi="OpenSymbol" w:cs="OpenSymbol"/>
    </w:rPr>
  </w:style>
  <w:style w:type="character" w:customStyle="1" w:styleId="WW8Num10z0">
    <w:name w:val="WW8Num10z0"/>
    <w:rPr>
      <w:rFonts w:ascii="Symbol" w:hAnsi="Symbol" w:cs="OpenSymbol"/>
    </w:rPr>
  </w:style>
  <w:style w:type="character" w:customStyle="1" w:styleId="WW8Num10z1">
    <w:name w:val="WW8Num10z1"/>
    <w:rPr>
      <w:rFonts w:ascii="OpenSymbol" w:hAnsi="OpenSymbol" w:cs="OpenSymbol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Textoindependiente">
    <w:name w:val="Body Text"/>
    <w:basedOn w:val="Normal"/>
    <w:pPr>
      <w:spacing w:after="220" w:line="220" w:lineRule="atLeast"/>
      <w:jc w:val="both"/>
    </w:pPr>
    <w:rPr>
      <w:spacing w:val="-5"/>
    </w:rPr>
  </w:style>
  <w:style w:type="paragraph" w:styleId="Lista">
    <w:name w:val="List"/>
    <w:basedOn w:val="Textoindependiente"/>
    <w:rPr>
      <w:rFonts w:cs="Lohit Hindi"/>
    </w:rPr>
  </w:style>
  <w:style w:type="paragraph" w:styleId="Epgrafe">
    <w:name w:val="caption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HeadingBase">
    <w:name w:val="Heading Base"/>
    <w:basedOn w:val="Textoindependiente"/>
    <w:next w:val="Textoindependiente"/>
    <w:pPr>
      <w:keepNext/>
      <w:keepLines/>
      <w:spacing w:after="0"/>
    </w:pPr>
    <w:rPr>
      <w:spacing w:val="-4"/>
      <w:sz w:val="18"/>
    </w:rPr>
  </w:style>
  <w:style w:type="paragraph" w:customStyle="1" w:styleId="Achievement">
    <w:name w:val="Achievement"/>
    <w:basedOn w:val="Textoindependiente"/>
    <w:pPr>
      <w:numPr>
        <w:numId w:val="2"/>
      </w:numPr>
      <w:spacing w:after="60"/>
    </w:pPr>
  </w:style>
  <w:style w:type="paragraph" w:customStyle="1" w:styleId="Address1">
    <w:name w:val="Address 1"/>
    <w:basedOn w:val="Normal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pPr>
      <w:spacing w:line="160" w:lineRule="atLeast"/>
      <w:jc w:val="both"/>
    </w:pPr>
    <w:rPr>
      <w:sz w:val="14"/>
    </w:rPr>
  </w:style>
  <w:style w:type="paragraph" w:styleId="Sangradetextonormal">
    <w:name w:val="Body Text Indent"/>
    <w:basedOn w:val="Textoindependiente"/>
    <w:pPr>
      <w:ind w:left="720"/>
    </w:pPr>
  </w:style>
  <w:style w:type="paragraph" w:customStyle="1" w:styleId="CityState">
    <w:name w:val="City/State"/>
    <w:basedOn w:val="Textoindependiente"/>
    <w:next w:val="Textoindependiente"/>
    <w:pPr>
      <w:keepNext/>
    </w:pPr>
  </w:style>
  <w:style w:type="paragraph" w:customStyle="1" w:styleId="CompanyName">
    <w:name w:val="Company Name"/>
    <w:basedOn w:val="Normal"/>
    <w:next w:val="Normal"/>
    <w:pPr>
      <w:tabs>
        <w:tab w:val="left" w:pos="2160"/>
        <w:tab w:val="right" w:pos="6480"/>
      </w:tabs>
      <w:spacing w:before="240" w:after="40" w:line="220" w:lineRule="atLeast"/>
    </w:pPr>
  </w:style>
  <w:style w:type="paragraph" w:customStyle="1" w:styleId="CompanyNameOne">
    <w:name w:val="Company Name One"/>
    <w:basedOn w:val="CompanyName"/>
    <w:next w:val="Normal"/>
  </w:style>
  <w:style w:type="paragraph" w:customStyle="1" w:styleId="Fecha1">
    <w:name w:val="Fecha1"/>
    <w:basedOn w:val="Textoindependiente"/>
    <w:pPr>
      <w:keepNext/>
    </w:pPr>
  </w:style>
  <w:style w:type="paragraph" w:customStyle="1" w:styleId="DocumentLabel">
    <w:name w:val="Document Label"/>
    <w:basedOn w:val="Normal"/>
    <w:next w:val="Normal"/>
    <w:pPr>
      <w:spacing w:after="220"/>
      <w:jc w:val="both"/>
    </w:pPr>
    <w:rPr>
      <w:spacing w:val="-20"/>
      <w:sz w:val="48"/>
    </w:rPr>
  </w:style>
  <w:style w:type="paragraph" w:customStyle="1" w:styleId="HeaderBase">
    <w:name w:val="Header Base"/>
    <w:basedOn w:val="Normal"/>
    <w:pPr>
      <w:jc w:val="both"/>
    </w:pPr>
  </w:style>
  <w:style w:type="paragraph" w:styleId="Piedepgina">
    <w:name w:val="footer"/>
    <w:basedOn w:val="HeaderBase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Encabezado">
    <w:name w:val="header"/>
    <w:basedOn w:val="HeaderBase"/>
    <w:pPr>
      <w:spacing w:line="220" w:lineRule="atLeast"/>
      <w:ind w:left="-2160"/>
    </w:pPr>
  </w:style>
  <w:style w:type="paragraph" w:customStyle="1" w:styleId="Institution">
    <w:name w:val="Institution"/>
    <w:basedOn w:val="Normal"/>
    <w:next w:val="Achievement"/>
    <w:pPr>
      <w:tabs>
        <w:tab w:val="left" w:pos="2160"/>
        <w:tab w:val="right" w:pos="6480"/>
      </w:tabs>
      <w:spacing w:before="240" w:after="60" w:line="220" w:lineRule="atLeast"/>
    </w:pPr>
  </w:style>
  <w:style w:type="paragraph" w:customStyle="1" w:styleId="JobTitle">
    <w:name w:val="Job Title"/>
    <w:next w:val="Achievement"/>
    <w:pPr>
      <w:suppressAutoHyphens/>
      <w:spacing w:after="60" w:line="220" w:lineRule="atLeast"/>
    </w:pPr>
    <w:rPr>
      <w:rFonts w:ascii="Arial Black" w:hAnsi="Arial Black" w:cs="Arial Black"/>
      <w:spacing w:val="-10"/>
      <w:lang w:val="en-US" w:eastAsia="zh-CN"/>
    </w:rPr>
  </w:style>
  <w:style w:type="paragraph" w:customStyle="1" w:styleId="Name">
    <w:name w:val="Name"/>
    <w:basedOn w:val="Normal"/>
    <w:next w:val="Normal"/>
    <w:pPr>
      <w:pBdr>
        <w:bottom w:val="single" w:sz="6" w:space="4" w:color="000000"/>
      </w:pBdr>
      <w:spacing w:after="440" w:line="240" w:lineRule="atLeast"/>
    </w:pPr>
    <w:rPr>
      <w:rFonts w:ascii="Arial Black" w:hAnsi="Arial Black" w:cs="Arial Black"/>
      <w:spacing w:val="-35"/>
      <w:sz w:val="54"/>
    </w:rPr>
  </w:style>
  <w:style w:type="paragraph" w:customStyle="1" w:styleId="SectionTitle">
    <w:name w:val="Section Title"/>
    <w:basedOn w:val="Normal"/>
    <w:next w:val="Normal"/>
    <w:pPr>
      <w:spacing w:before="220" w:line="220" w:lineRule="atLeast"/>
    </w:pPr>
    <w:rPr>
      <w:rFonts w:ascii="Arial Black" w:hAnsi="Arial Black" w:cs="Arial Black"/>
      <w:spacing w:val="-10"/>
    </w:rPr>
  </w:style>
  <w:style w:type="paragraph" w:customStyle="1" w:styleId="NoTitle">
    <w:name w:val="No Title"/>
    <w:basedOn w:val="SectionTitle"/>
  </w:style>
  <w:style w:type="paragraph" w:customStyle="1" w:styleId="Objective">
    <w:name w:val="Objective"/>
    <w:basedOn w:val="Normal"/>
    <w:next w:val="Textoindependiente"/>
    <w:pPr>
      <w:spacing w:before="240" w:after="220" w:line="220" w:lineRule="atLeast"/>
    </w:pPr>
  </w:style>
  <w:style w:type="paragraph" w:customStyle="1" w:styleId="PersonalData">
    <w:name w:val="Personal Data"/>
    <w:basedOn w:val="Textoindependiente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PersonalInfo">
    <w:name w:val="Personal Info"/>
    <w:basedOn w:val="Achievement"/>
    <w:next w:val="Achievement"/>
    <w:pPr>
      <w:numPr>
        <w:numId w:val="0"/>
      </w:numPr>
      <w:spacing w:before="240"/>
      <w:ind w:left="245" w:hanging="245"/>
    </w:pPr>
  </w:style>
  <w:style w:type="paragraph" w:customStyle="1" w:styleId="SectionSubtitle">
    <w:name w:val="Section Subtitle"/>
    <w:basedOn w:val="SectionTitle"/>
    <w:next w:val="Normal"/>
    <w:rPr>
      <w:b/>
      <w:spacing w:val="0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Textoindependiente"/>
  </w:style>
  <w:style w:type="table" w:styleId="Tablaconcuadrcula">
    <w:name w:val="Table Grid"/>
    <w:basedOn w:val="Tablanormal"/>
    <w:uiPriority w:val="59"/>
    <w:rsid w:val="003E5D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E5D7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D77"/>
    <w:pPr>
      <w:suppressAutoHyphens/>
    </w:pPr>
    <w:rPr>
      <w:rFonts w:ascii="Arial" w:hAnsi="Arial" w:cs="Arial"/>
      <w:lang w:val="en-US" w:eastAsia="zh-CN"/>
    </w:rPr>
  </w:style>
  <w:style w:type="paragraph" w:styleId="Ttulo1">
    <w:name w:val="heading 1"/>
    <w:basedOn w:val="HeadingBase"/>
    <w:next w:val="Textoindependiente"/>
    <w:qFormat/>
    <w:pPr>
      <w:numPr>
        <w:numId w:val="1"/>
      </w:numPr>
      <w:spacing w:before="220" w:after="220"/>
      <w:ind w:left="-2160" w:firstLine="0"/>
      <w:jc w:val="left"/>
      <w:outlineLvl w:val="0"/>
    </w:pPr>
    <w:rPr>
      <w:rFonts w:ascii="Arial Black" w:hAnsi="Arial Black" w:cs="Arial Black"/>
      <w:kern w:val="1"/>
      <w:sz w:val="20"/>
    </w:rPr>
  </w:style>
  <w:style w:type="paragraph" w:styleId="Ttulo2">
    <w:name w:val="heading 2"/>
    <w:basedOn w:val="HeadingBase"/>
    <w:next w:val="Textoindependiente"/>
    <w:qFormat/>
    <w:pPr>
      <w:numPr>
        <w:ilvl w:val="1"/>
        <w:numId w:val="1"/>
      </w:numPr>
      <w:spacing w:after="220"/>
      <w:jc w:val="left"/>
      <w:outlineLvl w:val="1"/>
    </w:pPr>
    <w:rPr>
      <w:rFonts w:ascii="Arial Black" w:hAnsi="Arial Black" w:cs="Arial Black"/>
      <w:sz w:val="20"/>
    </w:rPr>
  </w:style>
  <w:style w:type="paragraph" w:styleId="Ttulo3">
    <w:name w:val="heading 3"/>
    <w:basedOn w:val="HeadingBase"/>
    <w:next w:val="Textoindependiente"/>
    <w:qFormat/>
    <w:pPr>
      <w:numPr>
        <w:ilvl w:val="2"/>
        <w:numId w:val="1"/>
      </w:numPr>
      <w:spacing w:after="220"/>
      <w:jc w:val="left"/>
      <w:outlineLvl w:val="2"/>
    </w:pPr>
    <w:rPr>
      <w:i/>
      <w:spacing w:val="-2"/>
      <w:sz w:val="20"/>
    </w:rPr>
  </w:style>
  <w:style w:type="paragraph" w:styleId="Ttulo4">
    <w:name w:val="heading 4"/>
    <w:basedOn w:val="HeadingBase"/>
    <w:next w:val="Textoindependiente"/>
    <w:qFormat/>
    <w:pPr>
      <w:numPr>
        <w:ilvl w:val="3"/>
        <w:numId w:val="1"/>
      </w:numPr>
      <w:jc w:val="left"/>
      <w:outlineLvl w:val="3"/>
    </w:pPr>
    <w:rPr>
      <w:rFonts w:ascii="Arial Black" w:hAnsi="Arial Black" w:cs="Arial Black"/>
      <w:sz w:val="20"/>
    </w:rPr>
  </w:style>
  <w:style w:type="paragraph" w:styleId="Ttulo5">
    <w:name w:val="heading 5"/>
    <w:basedOn w:val="HeadingBase"/>
    <w:next w:val="Textoindependiente"/>
    <w:qFormat/>
    <w:pPr>
      <w:numPr>
        <w:ilvl w:val="4"/>
        <w:numId w:val="1"/>
      </w:numPr>
      <w:spacing w:after="220"/>
      <w:jc w:val="left"/>
      <w:outlineLvl w:val="4"/>
    </w:pPr>
    <w:rPr>
      <w:rFonts w:ascii="Arial Black" w:hAnsi="Arial Black" w:cs="Arial Black"/>
      <w:sz w:val="1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 w:cs="Wingdings"/>
    </w:rPr>
  </w:style>
  <w:style w:type="character" w:customStyle="1" w:styleId="WW8Num3z0">
    <w:name w:val="WW8Num3z0"/>
    <w:rPr>
      <w:rFonts w:ascii="Wingdings" w:hAnsi="Wingdings" w:cs="Wingdings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5z1">
    <w:name w:val="WW8Num5z1"/>
    <w:rPr>
      <w:rFonts w:ascii="OpenSymbol" w:hAnsi="Open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6z1">
    <w:name w:val="WW8Num6z1"/>
    <w:rPr>
      <w:rFonts w:ascii="OpenSymbol" w:hAnsi="Open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7z1">
    <w:name w:val="WW8Num7z1"/>
    <w:rPr>
      <w:rFonts w:ascii="OpenSymbol" w:hAnsi="Open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8z1">
    <w:name w:val="WW8Num8z1"/>
    <w:rPr>
      <w:rFonts w:ascii="OpenSymbol" w:hAnsi="OpenSymbol" w:cs="Open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Wingdings" w:hAnsi="Wingdings" w:cs="Wingdings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Fuentedeprrafopredeter1">
    <w:name w:val="Fuente de párrafo predeter.1"/>
  </w:style>
  <w:style w:type="character" w:styleId="nfasis">
    <w:name w:val="Emphasis"/>
    <w:qFormat/>
    <w:rPr>
      <w:rFonts w:ascii="Arial Black" w:hAnsi="Arial Black" w:cs="Arial Black"/>
      <w:spacing w:val="-8"/>
      <w:sz w:val="18"/>
    </w:rPr>
  </w:style>
  <w:style w:type="character" w:customStyle="1" w:styleId="Job">
    <w:name w:val="Job"/>
    <w:basedOn w:val="Fuentedeprrafopredeter1"/>
  </w:style>
  <w:style w:type="character" w:customStyle="1" w:styleId="Lead-inEmphasis">
    <w:name w:val="Lead-in Emphasis"/>
    <w:rPr>
      <w:rFonts w:ascii="Arial Black" w:hAnsi="Arial Black" w:cs="Arial Black"/>
      <w:spacing w:val="-6"/>
      <w:sz w:val="18"/>
    </w:rPr>
  </w:style>
  <w:style w:type="character" w:styleId="Nmerodepgina">
    <w:name w:val="page number"/>
    <w:rPr>
      <w:rFonts w:ascii="Arial" w:hAnsi="Arial" w:cs="Arial"/>
      <w:sz w:val="18"/>
    </w:rPr>
  </w:style>
  <w:style w:type="character" w:styleId="Hipervnculo">
    <w:name w:val="Hyperlink"/>
    <w:rPr>
      <w:color w:val="000080"/>
      <w:u w:val="single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9z1">
    <w:name w:val="WW8Num9z1"/>
    <w:rPr>
      <w:rFonts w:ascii="OpenSymbol" w:hAnsi="OpenSymbol" w:cs="OpenSymbol"/>
    </w:rPr>
  </w:style>
  <w:style w:type="character" w:customStyle="1" w:styleId="WW8Num10z0">
    <w:name w:val="WW8Num10z0"/>
    <w:rPr>
      <w:rFonts w:ascii="Symbol" w:hAnsi="Symbol" w:cs="OpenSymbol"/>
    </w:rPr>
  </w:style>
  <w:style w:type="character" w:customStyle="1" w:styleId="WW8Num10z1">
    <w:name w:val="WW8Num10z1"/>
    <w:rPr>
      <w:rFonts w:ascii="OpenSymbol" w:hAnsi="OpenSymbol" w:cs="OpenSymbol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Textoindependiente">
    <w:name w:val="Body Text"/>
    <w:basedOn w:val="Normal"/>
    <w:pPr>
      <w:spacing w:after="220" w:line="220" w:lineRule="atLeast"/>
      <w:jc w:val="both"/>
    </w:pPr>
    <w:rPr>
      <w:spacing w:val="-5"/>
    </w:rPr>
  </w:style>
  <w:style w:type="paragraph" w:styleId="Lista">
    <w:name w:val="List"/>
    <w:basedOn w:val="Textoindependiente"/>
    <w:rPr>
      <w:rFonts w:cs="Lohit Hindi"/>
    </w:rPr>
  </w:style>
  <w:style w:type="paragraph" w:styleId="Epgrafe">
    <w:name w:val="caption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HeadingBase">
    <w:name w:val="Heading Base"/>
    <w:basedOn w:val="Textoindependiente"/>
    <w:next w:val="Textoindependiente"/>
    <w:pPr>
      <w:keepNext/>
      <w:keepLines/>
      <w:spacing w:after="0"/>
    </w:pPr>
    <w:rPr>
      <w:spacing w:val="-4"/>
      <w:sz w:val="18"/>
    </w:rPr>
  </w:style>
  <w:style w:type="paragraph" w:customStyle="1" w:styleId="Achievement">
    <w:name w:val="Achievement"/>
    <w:basedOn w:val="Textoindependiente"/>
    <w:pPr>
      <w:numPr>
        <w:numId w:val="2"/>
      </w:numPr>
      <w:spacing w:after="60"/>
    </w:pPr>
  </w:style>
  <w:style w:type="paragraph" w:customStyle="1" w:styleId="Address1">
    <w:name w:val="Address 1"/>
    <w:basedOn w:val="Normal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pPr>
      <w:spacing w:line="160" w:lineRule="atLeast"/>
      <w:jc w:val="both"/>
    </w:pPr>
    <w:rPr>
      <w:sz w:val="14"/>
    </w:rPr>
  </w:style>
  <w:style w:type="paragraph" w:styleId="Sangradetextonormal">
    <w:name w:val="Body Text Indent"/>
    <w:basedOn w:val="Textoindependiente"/>
    <w:pPr>
      <w:ind w:left="720"/>
    </w:pPr>
  </w:style>
  <w:style w:type="paragraph" w:customStyle="1" w:styleId="CityState">
    <w:name w:val="City/State"/>
    <w:basedOn w:val="Textoindependiente"/>
    <w:next w:val="Textoindependiente"/>
    <w:pPr>
      <w:keepNext/>
    </w:pPr>
  </w:style>
  <w:style w:type="paragraph" w:customStyle="1" w:styleId="CompanyName">
    <w:name w:val="Company Name"/>
    <w:basedOn w:val="Normal"/>
    <w:next w:val="Normal"/>
    <w:pPr>
      <w:tabs>
        <w:tab w:val="left" w:pos="2160"/>
        <w:tab w:val="right" w:pos="6480"/>
      </w:tabs>
      <w:spacing w:before="240" w:after="40" w:line="220" w:lineRule="atLeast"/>
    </w:pPr>
  </w:style>
  <w:style w:type="paragraph" w:customStyle="1" w:styleId="CompanyNameOne">
    <w:name w:val="Company Name One"/>
    <w:basedOn w:val="CompanyName"/>
    <w:next w:val="Normal"/>
  </w:style>
  <w:style w:type="paragraph" w:customStyle="1" w:styleId="Fecha1">
    <w:name w:val="Fecha1"/>
    <w:basedOn w:val="Textoindependiente"/>
    <w:pPr>
      <w:keepNext/>
    </w:pPr>
  </w:style>
  <w:style w:type="paragraph" w:customStyle="1" w:styleId="DocumentLabel">
    <w:name w:val="Document Label"/>
    <w:basedOn w:val="Normal"/>
    <w:next w:val="Normal"/>
    <w:pPr>
      <w:spacing w:after="220"/>
      <w:jc w:val="both"/>
    </w:pPr>
    <w:rPr>
      <w:spacing w:val="-20"/>
      <w:sz w:val="48"/>
    </w:rPr>
  </w:style>
  <w:style w:type="paragraph" w:customStyle="1" w:styleId="HeaderBase">
    <w:name w:val="Header Base"/>
    <w:basedOn w:val="Normal"/>
    <w:pPr>
      <w:jc w:val="both"/>
    </w:pPr>
  </w:style>
  <w:style w:type="paragraph" w:styleId="Piedepgina">
    <w:name w:val="footer"/>
    <w:basedOn w:val="HeaderBase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Encabezado">
    <w:name w:val="header"/>
    <w:basedOn w:val="HeaderBase"/>
    <w:pPr>
      <w:spacing w:line="220" w:lineRule="atLeast"/>
      <w:ind w:left="-2160"/>
    </w:pPr>
  </w:style>
  <w:style w:type="paragraph" w:customStyle="1" w:styleId="Institution">
    <w:name w:val="Institution"/>
    <w:basedOn w:val="Normal"/>
    <w:next w:val="Achievement"/>
    <w:pPr>
      <w:tabs>
        <w:tab w:val="left" w:pos="2160"/>
        <w:tab w:val="right" w:pos="6480"/>
      </w:tabs>
      <w:spacing w:before="240" w:after="60" w:line="220" w:lineRule="atLeast"/>
    </w:pPr>
  </w:style>
  <w:style w:type="paragraph" w:customStyle="1" w:styleId="JobTitle">
    <w:name w:val="Job Title"/>
    <w:next w:val="Achievement"/>
    <w:pPr>
      <w:suppressAutoHyphens/>
      <w:spacing w:after="60" w:line="220" w:lineRule="atLeast"/>
    </w:pPr>
    <w:rPr>
      <w:rFonts w:ascii="Arial Black" w:hAnsi="Arial Black" w:cs="Arial Black"/>
      <w:spacing w:val="-10"/>
      <w:lang w:val="en-US" w:eastAsia="zh-CN"/>
    </w:rPr>
  </w:style>
  <w:style w:type="paragraph" w:customStyle="1" w:styleId="Name">
    <w:name w:val="Name"/>
    <w:basedOn w:val="Normal"/>
    <w:next w:val="Normal"/>
    <w:pPr>
      <w:pBdr>
        <w:bottom w:val="single" w:sz="6" w:space="4" w:color="000000"/>
      </w:pBdr>
      <w:spacing w:after="440" w:line="240" w:lineRule="atLeast"/>
    </w:pPr>
    <w:rPr>
      <w:rFonts w:ascii="Arial Black" w:hAnsi="Arial Black" w:cs="Arial Black"/>
      <w:spacing w:val="-35"/>
      <w:sz w:val="54"/>
    </w:rPr>
  </w:style>
  <w:style w:type="paragraph" w:customStyle="1" w:styleId="SectionTitle">
    <w:name w:val="Section Title"/>
    <w:basedOn w:val="Normal"/>
    <w:next w:val="Normal"/>
    <w:pPr>
      <w:spacing w:before="220" w:line="220" w:lineRule="atLeast"/>
    </w:pPr>
    <w:rPr>
      <w:rFonts w:ascii="Arial Black" w:hAnsi="Arial Black" w:cs="Arial Black"/>
      <w:spacing w:val="-10"/>
    </w:rPr>
  </w:style>
  <w:style w:type="paragraph" w:customStyle="1" w:styleId="NoTitle">
    <w:name w:val="No Title"/>
    <w:basedOn w:val="SectionTitle"/>
  </w:style>
  <w:style w:type="paragraph" w:customStyle="1" w:styleId="Objective">
    <w:name w:val="Objective"/>
    <w:basedOn w:val="Normal"/>
    <w:next w:val="Textoindependiente"/>
    <w:pPr>
      <w:spacing w:before="240" w:after="220" w:line="220" w:lineRule="atLeast"/>
    </w:pPr>
  </w:style>
  <w:style w:type="paragraph" w:customStyle="1" w:styleId="PersonalData">
    <w:name w:val="Personal Data"/>
    <w:basedOn w:val="Textoindependiente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PersonalInfo">
    <w:name w:val="Personal Info"/>
    <w:basedOn w:val="Achievement"/>
    <w:next w:val="Achievement"/>
    <w:pPr>
      <w:numPr>
        <w:numId w:val="0"/>
      </w:numPr>
      <w:spacing w:before="240"/>
      <w:ind w:left="245" w:hanging="245"/>
    </w:pPr>
  </w:style>
  <w:style w:type="paragraph" w:customStyle="1" w:styleId="SectionSubtitle">
    <w:name w:val="Section Subtitle"/>
    <w:basedOn w:val="SectionTitle"/>
    <w:next w:val="Normal"/>
    <w:rPr>
      <w:b/>
      <w:spacing w:val="0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Textoindependiente"/>
  </w:style>
  <w:style w:type="table" w:styleId="Tablaconcuadrcula">
    <w:name w:val="Table Grid"/>
    <w:basedOn w:val="Tablanormal"/>
    <w:uiPriority w:val="59"/>
    <w:rsid w:val="003E5D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E5D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icevida.cl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www.onrm.minbas.cu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cubacel.com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impactia.com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segurosfalabella.cl/" TargetMode="Externa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Other%20Documents\Professional%20Resume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Professional Resume</Template>
  <TotalTime>162</TotalTime>
  <Pages>5</Pages>
  <Words>918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5959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juan labrada</dc:creator>
  <cp:lastModifiedBy>miriela</cp:lastModifiedBy>
  <cp:revision>26</cp:revision>
  <cp:lastPrinted>2000-04-12T11:33:00Z</cp:lastPrinted>
  <dcterms:created xsi:type="dcterms:W3CDTF">2014-10-28T14:57:00Z</dcterms:created>
  <dcterms:modified xsi:type="dcterms:W3CDTF">2014-10-30T00:55:00Z</dcterms:modified>
</cp:coreProperties>
</file>