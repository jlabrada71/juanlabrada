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8E072C" w:rsidRPr="003E5D77" w:rsidRDefault="00136D97">
      <w:pPr>
        <w:pStyle w:val="Name"/>
        <w:rPr>
          <w:lang w:val="es-CL"/>
        </w:rPr>
      </w:pPr>
      <w:r w:rsidRPr="003E5D77">
        <w:rPr>
          <w:sz w:val="40"/>
          <w:lang w:val="es-CL"/>
        </w:rPr>
        <w:t>Juan Ramón Labrada</w:t>
      </w:r>
    </w:p>
    <w:p w:rsidR="008E072C" w:rsidRPr="003E5D77" w:rsidRDefault="00136D97">
      <w:pPr>
        <w:rPr>
          <w:lang w:val="es-CL"/>
        </w:rPr>
      </w:pPr>
      <w:proofErr w:type="spellStart"/>
      <w:r w:rsidRPr="003E5D77">
        <w:rPr>
          <w:lang w:val="es-CL"/>
        </w:rPr>
        <w:t>Name</w:t>
      </w:r>
      <w:proofErr w:type="spellEnd"/>
      <w:r w:rsidRPr="003E5D77">
        <w:rPr>
          <w:lang w:val="es-CL"/>
        </w:rPr>
        <w:t>: Juan Ramón Labrada Estrada</w:t>
      </w:r>
    </w:p>
    <w:p w:rsidR="008E072C" w:rsidRPr="003E5D77" w:rsidRDefault="008E072C">
      <w:pPr>
        <w:rPr>
          <w:lang w:val="es-CL"/>
        </w:rPr>
      </w:pPr>
    </w:p>
    <w:p w:rsidR="008E072C" w:rsidRPr="003E5D77" w:rsidRDefault="00136D97">
      <w:pPr>
        <w:rPr>
          <w:lang w:val="es-CL"/>
        </w:rPr>
      </w:pPr>
      <w:r w:rsidRPr="003E5D77">
        <w:rPr>
          <w:lang w:val="es-CL"/>
        </w:rPr>
        <w:t>RUT: 22287264</w:t>
      </w:r>
      <w:r w:rsidRPr="003E5D77">
        <w:rPr>
          <w:lang w:val="es-CL"/>
        </w:rPr>
        <w:softHyphen/>
        <w:t>2</w:t>
      </w:r>
    </w:p>
    <w:p w:rsidR="008E072C" w:rsidRPr="003E5D77" w:rsidRDefault="008E072C">
      <w:pPr>
        <w:rPr>
          <w:lang w:val="es-CL"/>
        </w:rPr>
      </w:pPr>
    </w:p>
    <w:p w:rsidR="008E072C" w:rsidRPr="00AC5112" w:rsidRDefault="00136D97">
      <w:proofErr w:type="spellStart"/>
      <w:r w:rsidRPr="003E5D77">
        <w:rPr>
          <w:lang w:val="es-CL"/>
        </w:rPr>
        <w:t>Address</w:t>
      </w:r>
      <w:proofErr w:type="spellEnd"/>
      <w:r w:rsidR="00AC5112" w:rsidRPr="003E5D77">
        <w:rPr>
          <w:lang w:val="es-CL"/>
        </w:rPr>
        <w:t>: Pasaje</w:t>
      </w:r>
      <w:r w:rsidRPr="003E5D77">
        <w:rPr>
          <w:lang w:val="es-CL"/>
        </w:rPr>
        <w:t xml:space="preserve"> Vasco de Gama 5360. </w:t>
      </w:r>
      <w:proofErr w:type="spellStart"/>
      <w:proofErr w:type="gramStart"/>
      <w:r w:rsidRPr="00AC5112">
        <w:t>Ñuñoa</w:t>
      </w:r>
      <w:proofErr w:type="spellEnd"/>
      <w:r w:rsidRPr="00AC5112">
        <w:t>.</w:t>
      </w:r>
      <w:proofErr w:type="gramEnd"/>
    </w:p>
    <w:p w:rsidR="008E072C" w:rsidRPr="00AC5112" w:rsidRDefault="008E072C"/>
    <w:p w:rsidR="008E072C" w:rsidRPr="00AC5112" w:rsidRDefault="00136D97">
      <w:r w:rsidRPr="00AC5112">
        <w:t>Phone number: 78086828</w:t>
      </w:r>
    </w:p>
    <w:p w:rsidR="008E072C" w:rsidRPr="00AC5112" w:rsidRDefault="008E072C"/>
    <w:p w:rsidR="008E072C" w:rsidRPr="00AC5112" w:rsidRDefault="00741D7A">
      <w:hyperlink r:id="rId8" w:history="1">
        <w:r w:rsidR="00136D97" w:rsidRPr="00AC5112">
          <w:rPr>
            <w:rStyle w:val="Hipervnculo"/>
          </w:rPr>
          <w:t>http://www.linkedin.com/pub/juan-labrada/20/605/b19</w:t>
        </w:r>
      </w:hyperlink>
    </w:p>
    <w:p w:rsidR="008E072C" w:rsidRPr="00AC5112" w:rsidRDefault="008E072C"/>
    <w:p w:rsidR="008E072C" w:rsidRPr="00AC5112" w:rsidRDefault="00AC5112">
      <w:pPr>
        <w:pStyle w:val="Ttulo3"/>
      </w:pPr>
      <w:r w:rsidRPr="00AC5112">
        <w:rPr>
          <w:sz w:val="28"/>
          <w:szCs w:val="28"/>
        </w:rPr>
        <w:t>Resume</w:t>
      </w:r>
    </w:p>
    <w:p w:rsidR="00BE3736" w:rsidRDefault="00136D97">
      <w:r w:rsidRPr="00AC5112">
        <w:t xml:space="preserve">I'm a professional with more than 12 years of experience in Software Development and </w:t>
      </w:r>
      <w:r w:rsidR="00AC5112" w:rsidRPr="00AC5112">
        <w:t>Information Technologies, five</w:t>
      </w:r>
      <w:r w:rsidRPr="00AC5112">
        <w:t xml:space="preserve"> of them working as project manager of IT </w:t>
      </w:r>
      <w:r w:rsidR="00AC5112" w:rsidRPr="00AC5112">
        <w:t>projects and</w:t>
      </w:r>
      <w:r w:rsidRPr="00AC5112">
        <w:t xml:space="preserve"> more than 7 directly developing software applications. I'm goal oriented, adding business value to the projects I take part </w:t>
      </w:r>
      <w:r w:rsidR="00AC5112" w:rsidRPr="00AC5112">
        <w:t xml:space="preserve">of </w:t>
      </w:r>
      <w:r w:rsidRPr="00AC5112">
        <w:t xml:space="preserve">and achieving the objectives. I'm motivated by challenges, continuous improvement and team working. </w:t>
      </w:r>
    </w:p>
    <w:p w:rsidR="003E5D77" w:rsidRDefault="003E5D77"/>
    <w:p w:rsidR="003E5D77" w:rsidRDefault="003E5D77">
      <w:r>
        <w:t>Working Experience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538"/>
      </w:tblGrid>
      <w:tr w:rsidR="003E5D77" w:rsidTr="003E5D77">
        <w:tc>
          <w:tcPr>
            <w:tcW w:w="7538" w:type="dxa"/>
          </w:tcPr>
          <w:p w:rsidR="00330520" w:rsidRDefault="00330520" w:rsidP="003E5D77"/>
          <w:p w:rsidR="00330520" w:rsidRDefault="003E5D77" w:rsidP="003E5D77">
            <w:pPr>
              <w:rPr>
                <w:lang w:val="es-CL"/>
              </w:rPr>
            </w:pPr>
            <w:r>
              <w:t>2</w:t>
            </w:r>
            <w:r w:rsidRPr="00330520">
              <w:rPr>
                <w:lang w:val="es-CL"/>
              </w:rPr>
              <w:t xml:space="preserve">009 Up </w:t>
            </w:r>
            <w:proofErr w:type="spellStart"/>
            <w:r w:rsidRPr="00330520">
              <w:rPr>
                <w:lang w:val="es-CL"/>
              </w:rPr>
              <w:t>today</w:t>
            </w:r>
            <w:proofErr w:type="spellEnd"/>
            <w:r w:rsidRPr="00330520">
              <w:rPr>
                <w:lang w:val="es-CL"/>
              </w:rPr>
              <w:t xml:space="preserve">    BICEVIDA SA.     (Insurance Company)   </w:t>
            </w:r>
          </w:p>
          <w:p w:rsidR="003E5D77" w:rsidRDefault="003E5D77" w:rsidP="003E5D77">
            <w:pPr>
              <w:rPr>
                <w:color w:val="000080"/>
                <w:u w:val="single"/>
                <w:lang w:val="es-CL"/>
              </w:rPr>
            </w:pPr>
            <w:r w:rsidRPr="00330520">
              <w:rPr>
                <w:lang w:val="es-CL"/>
              </w:rPr>
              <w:t xml:space="preserve">            </w:t>
            </w:r>
            <w:r>
              <w:t xml:space="preserve">                               </w:t>
            </w:r>
            <w:hyperlink r:id="rId9" w:history="1">
              <w:r w:rsidR="00330520" w:rsidRPr="00C40031">
                <w:rPr>
                  <w:rStyle w:val="Hipervnculo"/>
                  <w:lang w:val="es-CL"/>
                </w:rPr>
                <w:t>www.bicevida.cl</w:t>
              </w:r>
            </w:hyperlink>
          </w:p>
          <w:p w:rsidR="00330520" w:rsidRPr="00330520" w:rsidRDefault="00330520" w:rsidP="003E5D77">
            <w:pPr>
              <w:rPr>
                <w:color w:val="000080"/>
                <w:u w:val="single"/>
                <w:lang w:val="es-CL"/>
              </w:rPr>
            </w:pPr>
          </w:p>
          <w:p w:rsidR="003E5D77" w:rsidRPr="00330520" w:rsidRDefault="003E5D77" w:rsidP="003E5D77">
            <w:pPr>
              <w:rPr>
                <w:rFonts w:ascii="Arial Black" w:hAnsi="Arial Black"/>
              </w:rPr>
            </w:pPr>
            <w:r w:rsidRPr="00330520">
              <w:rPr>
                <w:rFonts w:ascii="Arial Black" w:hAnsi="Arial Black"/>
              </w:rPr>
              <w:t>As Investments Account System Project Manager</w:t>
            </w:r>
            <w:r w:rsidR="00330520" w:rsidRPr="00330520">
              <w:rPr>
                <w:rFonts w:ascii="Arial Black" w:hAnsi="Arial Black"/>
              </w:rPr>
              <w:t>:</w:t>
            </w:r>
          </w:p>
          <w:p w:rsidR="00330520" w:rsidRDefault="00330520" w:rsidP="003E5D77"/>
          <w:p w:rsidR="003E5D77" w:rsidRDefault="003E5D77" w:rsidP="00330520">
            <w:pPr>
              <w:numPr>
                <w:ilvl w:val="0"/>
                <w:numId w:val="2"/>
              </w:numPr>
            </w:pPr>
            <w:r>
              <w:t>Investments Account System Maintenance project. Technologies J2EE, Oracle. Development Team.</w:t>
            </w:r>
          </w:p>
          <w:p w:rsidR="00330520" w:rsidRDefault="00330520" w:rsidP="00330520">
            <w:pPr>
              <w:ind w:left="605"/>
            </w:pPr>
          </w:p>
          <w:p w:rsidR="003E5D77" w:rsidRDefault="003E5D77" w:rsidP="00330520">
            <w:pPr>
              <w:numPr>
                <w:ilvl w:val="0"/>
                <w:numId w:val="2"/>
              </w:numPr>
            </w:pPr>
            <w:proofErr w:type="spellStart"/>
            <w:r>
              <w:t>Rearchitecture</w:t>
            </w:r>
            <w:proofErr w:type="spellEnd"/>
            <w:r>
              <w:t xml:space="preserve"> of the Investment Account System in order to support new products project. Technologies J2EE, </w:t>
            </w:r>
            <w:proofErr w:type="spellStart"/>
            <w:r>
              <w:t>WebServices</w:t>
            </w:r>
            <w:proofErr w:type="spellEnd"/>
            <w:r>
              <w:t>, Oracle. Development Team.</w:t>
            </w:r>
          </w:p>
          <w:p w:rsidR="00330520" w:rsidRDefault="00330520" w:rsidP="00330520"/>
          <w:p w:rsidR="003E5D77" w:rsidRDefault="003E5D77" w:rsidP="00330520">
            <w:pPr>
              <w:numPr>
                <w:ilvl w:val="0"/>
                <w:numId w:val="2"/>
              </w:numPr>
            </w:pPr>
            <w:r>
              <w:t>Tax Certificates Generation project. Technologies J2EE, Oracle. Development Team and Software Development Providers.</w:t>
            </w:r>
          </w:p>
          <w:p w:rsidR="00330520" w:rsidRDefault="00330520" w:rsidP="00330520"/>
          <w:p w:rsidR="003E5D77" w:rsidRDefault="003E5D77" w:rsidP="00330520">
            <w:pPr>
              <w:numPr>
                <w:ilvl w:val="0"/>
                <w:numId w:val="2"/>
              </w:numPr>
            </w:pPr>
            <w:r>
              <w:t>Investment Account System maintenance project to support Circular 2052. Technologies J2EE, Oracle. Development Team.</w:t>
            </w:r>
          </w:p>
          <w:p w:rsidR="00330520" w:rsidRDefault="00330520" w:rsidP="00330520"/>
          <w:p w:rsidR="003E5D77" w:rsidRDefault="003E5D77" w:rsidP="00330520">
            <w:pPr>
              <w:numPr>
                <w:ilvl w:val="0"/>
                <w:numId w:val="2"/>
              </w:numPr>
            </w:pPr>
            <w:r>
              <w:t>Fiscal Subsidy Processing for APV products project. Technologies J2EE, Oracle. Development Team.</w:t>
            </w:r>
          </w:p>
          <w:p w:rsidR="00330520" w:rsidRDefault="00330520" w:rsidP="00330520"/>
          <w:p w:rsidR="003E5D77" w:rsidRDefault="003E5D77" w:rsidP="00330520">
            <w:pPr>
              <w:numPr>
                <w:ilvl w:val="0"/>
                <w:numId w:val="2"/>
              </w:numPr>
            </w:pPr>
            <w:r>
              <w:t>Development team selection.</w:t>
            </w:r>
          </w:p>
          <w:p w:rsidR="00330520" w:rsidRDefault="00330520" w:rsidP="00330520"/>
          <w:p w:rsidR="003E5D77" w:rsidRDefault="003E5D77" w:rsidP="00330520">
            <w:pPr>
              <w:numPr>
                <w:ilvl w:val="0"/>
                <w:numId w:val="2"/>
              </w:numPr>
            </w:pPr>
            <w:r>
              <w:t>Coaching the development team on agile methodologies and practices.</w:t>
            </w:r>
          </w:p>
          <w:p w:rsidR="00330520" w:rsidRDefault="00330520" w:rsidP="00330520"/>
          <w:p w:rsidR="003E5D77" w:rsidRPr="00330520" w:rsidRDefault="003E5D77" w:rsidP="003E5D77">
            <w:pPr>
              <w:rPr>
                <w:rFonts w:ascii="Arial Black" w:hAnsi="Arial Black"/>
              </w:rPr>
            </w:pPr>
            <w:r w:rsidRPr="00330520">
              <w:rPr>
                <w:rFonts w:ascii="Arial Black" w:hAnsi="Arial Black"/>
              </w:rPr>
              <w:t>As Group, Massive and Telemarketing Insurances Systems project manager:</w:t>
            </w:r>
          </w:p>
          <w:p w:rsidR="00330520" w:rsidRDefault="00330520" w:rsidP="003E5D77"/>
          <w:p w:rsidR="003E5D77" w:rsidRDefault="003E5D77" w:rsidP="00330520">
            <w:pPr>
              <w:numPr>
                <w:ilvl w:val="0"/>
                <w:numId w:val="2"/>
              </w:numPr>
            </w:pPr>
            <w:r>
              <w:t>Group, Massive and Telemarketing Insurances systems maintenance project. Technologies involved: ASP, J2EE, and Oracle. Outsourced to Software Development Providers.</w:t>
            </w:r>
          </w:p>
          <w:p w:rsidR="00330520" w:rsidRDefault="00330520" w:rsidP="00330520"/>
          <w:p w:rsidR="003E5D77" w:rsidRDefault="003E5D77" w:rsidP="00330520">
            <w:pPr>
              <w:numPr>
                <w:ilvl w:val="0"/>
                <w:numId w:val="2"/>
              </w:numPr>
            </w:pPr>
            <w:r>
              <w:t>Health claims system maintenance project. Technologies involved Visual BASIC, Oracle. Outsourced to Software Development Providers.</w:t>
            </w:r>
          </w:p>
          <w:p w:rsidR="00330520" w:rsidRDefault="00330520" w:rsidP="00330520"/>
          <w:p w:rsidR="003E5D77" w:rsidRDefault="003E5D77" w:rsidP="00330520">
            <w:pPr>
              <w:numPr>
                <w:ilvl w:val="0"/>
                <w:numId w:val="2"/>
              </w:numPr>
            </w:pPr>
            <w:r>
              <w:t>Group Insurances system integration to CRM project. Technologies involved J2EE, Oracle. Outsourced to Software Development Providers.</w:t>
            </w:r>
          </w:p>
          <w:p w:rsidR="00330520" w:rsidRDefault="00330520" w:rsidP="00330520"/>
          <w:p w:rsidR="003E5D77" w:rsidRDefault="003E5D77" w:rsidP="00330520">
            <w:pPr>
              <w:numPr>
                <w:ilvl w:val="0"/>
                <w:numId w:val="2"/>
              </w:numPr>
            </w:pPr>
            <w:r>
              <w:t>Claims Adjusters Agreements project. Technologies J2EE, Oracle. Outsourced to Software Development Providers.</w:t>
            </w:r>
          </w:p>
          <w:p w:rsidR="00330520" w:rsidRDefault="00330520" w:rsidP="00330520"/>
          <w:p w:rsidR="003E5D77" w:rsidRDefault="003E5D77" w:rsidP="00330520">
            <w:pPr>
              <w:numPr>
                <w:ilvl w:val="0"/>
                <w:numId w:val="2"/>
              </w:numPr>
            </w:pPr>
            <w:r>
              <w:t xml:space="preserve">Load of Massive Insurance Insured </w:t>
            </w:r>
            <w:proofErr w:type="gramStart"/>
            <w:r>
              <w:t>persons</w:t>
            </w:r>
            <w:proofErr w:type="gramEnd"/>
            <w:r>
              <w:t xml:space="preserve"> project. Technologies J2ee. Outsourced to Software Development Providers.</w:t>
            </w:r>
          </w:p>
        </w:tc>
      </w:tr>
      <w:tr w:rsidR="003E5D77" w:rsidTr="003E5D77">
        <w:tc>
          <w:tcPr>
            <w:tcW w:w="7538" w:type="dxa"/>
          </w:tcPr>
          <w:p w:rsidR="003E5D77" w:rsidRPr="003E5D77" w:rsidRDefault="003E5D77" w:rsidP="003E5D77">
            <w:pPr>
              <w:tabs>
                <w:tab w:val="left" w:pos="2160"/>
                <w:tab w:val="right" w:pos="6480"/>
                <w:tab w:val="left" w:pos="8172"/>
              </w:tabs>
              <w:spacing w:before="240" w:after="40" w:line="220" w:lineRule="atLeast"/>
              <w:rPr>
                <w:lang w:val="es-CL"/>
              </w:rPr>
            </w:pPr>
            <w:r w:rsidRPr="003E5D77">
              <w:rPr>
                <w:lang w:val="es-CL"/>
              </w:rPr>
              <w:lastRenderedPageBreak/>
              <w:t>2008-2009             Falabella PRO     (</w:t>
            </w:r>
            <w:proofErr w:type="spellStart"/>
            <w:r w:rsidRPr="003E5D77">
              <w:rPr>
                <w:lang w:val="es-CL"/>
              </w:rPr>
              <w:t>Insurance</w:t>
            </w:r>
            <w:proofErr w:type="spellEnd"/>
            <w:r w:rsidRPr="003E5D77">
              <w:rPr>
                <w:lang w:val="es-CL"/>
              </w:rPr>
              <w:t xml:space="preserve"> </w:t>
            </w:r>
            <w:proofErr w:type="spellStart"/>
            <w:r w:rsidRPr="003E5D77">
              <w:rPr>
                <w:lang w:val="es-CL"/>
              </w:rPr>
              <w:t>Carrier</w:t>
            </w:r>
            <w:proofErr w:type="spellEnd"/>
            <w:r w:rsidRPr="003E5D77">
              <w:rPr>
                <w:lang w:val="es-CL"/>
              </w:rPr>
              <w:t>)</w:t>
            </w:r>
          </w:p>
          <w:p w:rsidR="003E5D77" w:rsidRPr="003E5D77" w:rsidRDefault="003E5D77" w:rsidP="003E5D77">
            <w:pPr>
              <w:tabs>
                <w:tab w:val="left" w:pos="2160"/>
                <w:tab w:val="right" w:pos="6480"/>
                <w:tab w:val="left" w:pos="8172"/>
              </w:tabs>
              <w:rPr>
                <w:lang w:val="es-CL"/>
              </w:rPr>
            </w:pPr>
          </w:p>
          <w:p w:rsidR="003E5D77" w:rsidRPr="003E5D77" w:rsidRDefault="003E5D77" w:rsidP="003E5D77">
            <w:pPr>
              <w:tabs>
                <w:tab w:val="left" w:pos="2160"/>
                <w:tab w:val="right" w:pos="6480"/>
                <w:tab w:val="left" w:pos="8172"/>
              </w:tabs>
              <w:rPr>
                <w:lang w:val="es-CL"/>
              </w:rPr>
            </w:pPr>
            <w:r w:rsidRPr="003E5D77">
              <w:rPr>
                <w:rFonts w:eastAsia="Arial"/>
                <w:lang w:val="es-CL"/>
              </w:rPr>
              <w:t xml:space="preserve">                              </w:t>
            </w:r>
            <w:hyperlink r:id="rId10" w:history="1">
              <w:r w:rsidRPr="003E5D77">
                <w:rPr>
                  <w:color w:val="000080"/>
                  <w:u w:val="single"/>
                  <w:lang w:val="es-CL"/>
                </w:rPr>
                <w:t>www.segurosfalabella.cl</w:t>
              </w:r>
            </w:hyperlink>
          </w:p>
          <w:p w:rsidR="003E5D77" w:rsidRPr="003E5D77" w:rsidRDefault="003E5D77" w:rsidP="003E5D77">
            <w:pPr>
              <w:tabs>
                <w:tab w:val="left" w:pos="2160"/>
                <w:tab w:val="right" w:pos="6480"/>
                <w:tab w:val="left" w:pos="8172"/>
              </w:tabs>
              <w:rPr>
                <w:lang w:val="es-CL"/>
              </w:rPr>
            </w:pPr>
          </w:p>
          <w:p w:rsidR="003E5D77" w:rsidRPr="003E5D77" w:rsidRDefault="003E5D77" w:rsidP="003E5D77">
            <w:r w:rsidRPr="003E5D77">
              <w:rPr>
                <w:b/>
              </w:rPr>
              <w:t xml:space="preserve">As Web </w:t>
            </w:r>
            <w:r w:rsidRPr="003E5D77">
              <w:rPr>
                <w:rFonts w:ascii="Arial Black" w:hAnsi="Arial Black"/>
                <w:b/>
              </w:rPr>
              <w:t>Project</w:t>
            </w:r>
            <w:r w:rsidRPr="003E5D77">
              <w:rPr>
                <w:b/>
              </w:rPr>
              <w:t xml:space="preserve"> Manager</w:t>
            </w:r>
            <w:r w:rsidRPr="003E5D77">
              <w:t>:</w:t>
            </w:r>
          </w:p>
          <w:p w:rsidR="003E5D77" w:rsidRPr="003E5D77" w:rsidRDefault="003E5D77" w:rsidP="003E5D77">
            <w:pPr>
              <w:numPr>
                <w:ilvl w:val="0"/>
                <w:numId w:val="2"/>
              </w:numPr>
            </w:pPr>
            <w:r w:rsidRPr="003E5D77">
              <w:t xml:space="preserve">Selling Portal project. Technologies </w:t>
            </w:r>
            <w:proofErr w:type="spellStart"/>
            <w:r w:rsidRPr="003E5D77">
              <w:t>Jboss</w:t>
            </w:r>
            <w:proofErr w:type="spellEnd"/>
            <w:r w:rsidRPr="003E5D77">
              <w:t xml:space="preserve">, Java, Oracle. Outsourced to Software Development Provider. </w:t>
            </w:r>
          </w:p>
          <w:p w:rsidR="003E5D77" w:rsidRPr="003E5D77" w:rsidRDefault="003E5D77" w:rsidP="003E5D77"/>
          <w:p w:rsidR="003E5D77" w:rsidRPr="003E5D77" w:rsidRDefault="003E5D77" w:rsidP="003E5D77">
            <w:pPr>
              <w:numPr>
                <w:ilvl w:val="0"/>
                <w:numId w:val="2"/>
              </w:numPr>
            </w:pPr>
            <w:r w:rsidRPr="003E5D77">
              <w:rPr>
                <w:rFonts w:eastAsia="Arial"/>
              </w:rPr>
              <w:t xml:space="preserve">Providers Portal Project. Technologies </w:t>
            </w:r>
            <w:proofErr w:type="spellStart"/>
            <w:r w:rsidRPr="003E5D77">
              <w:rPr>
                <w:rFonts w:eastAsia="Arial"/>
              </w:rPr>
              <w:t>Jboss</w:t>
            </w:r>
            <w:proofErr w:type="spellEnd"/>
            <w:r w:rsidRPr="003E5D77">
              <w:rPr>
                <w:rFonts w:eastAsia="Arial"/>
              </w:rPr>
              <w:t>, Java, Oracle. Outsourced to Software Development Provider.</w:t>
            </w:r>
          </w:p>
          <w:p w:rsidR="003E5D77" w:rsidRPr="003E5D77" w:rsidRDefault="003E5D77" w:rsidP="003E5D77"/>
          <w:p w:rsidR="003E5D77" w:rsidRPr="003E5D77" w:rsidRDefault="003E5D77" w:rsidP="003E5D77">
            <w:pPr>
              <w:numPr>
                <w:ilvl w:val="0"/>
                <w:numId w:val="2"/>
              </w:numPr>
            </w:pPr>
            <w:r w:rsidRPr="003E5D77">
              <w:rPr>
                <w:rFonts w:eastAsia="Arial"/>
              </w:rPr>
              <w:t xml:space="preserve">Web Services Project.  Technologies </w:t>
            </w:r>
            <w:proofErr w:type="spellStart"/>
            <w:r w:rsidRPr="003E5D77">
              <w:rPr>
                <w:rFonts w:eastAsia="Arial"/>
              </w:rPr>
              <w:t>Jboss</w:t>
            </w:r>
            <w:proofErr w:type="spellEnd"/>
            <w:r w:rsidRPr="003E5D77">
              <w:rPr>
                <w:rFonts w:eastAsia="Arial"/>
              </w:rPr>
              <w:t>, Java, Oracle. Outsourced to Software Development Provider.</w:t>
            </w:r>
          </w:p>
          <w:p w:rsidR="003E5D77" w:rsidRPr="003E5D77" w:rsidRDefault="003E5D77" w:rsidP="003E5D77"/>
          <w:p w:rsidR="003E5D77" w:rsidRPr="003E5D77" w:rsidRDefault="003E5D77" w:rsidP="003E5D77">
            <w:pPr>
              <w:numPr>
                <w:ilvl w:val="0"/>
                <w:numId w:val="2"/>
              </w:numPr>
            </w:pPr>
            <w:r w:rsidRPr="003E5D77">
              <w:rPr>
                <w:rFonts w:eastAsia="Arial"/>
              </w:rPr>
              <w:t xml:space="preserve">SOAP 2009 Online Selling project.  Technologies </w:t>
            </w:r>
            <w:proofErr w:type="spellStart"/>
            <w:r w:rsidRPr="003E5D77">
              <w:rPr>
                <w:rFonts w:eastAsia="Arial"/>
              </w:rPr>
              <w:t>Jboss</w:t>
            </w:r>
            <w:proofErr w:type="spellEnd"/>
            <w:r w:rsidRPr="003E5D77">
              <w:rPr>
                <w:rFonts w:eastAsia="Arial"/>
              </w:rPr>
              <w:t>, Java, Oracle. Outsourced to Software Development Provider.</w:t>
            </w:r>
          </w:p>
          <w:p w:rsidR="003E5D77" w:rsidRPr="003E5D77" w:rsidRDefault="003E5D77" w:rsidP="003E5D77"/>
          <w:p w:rsidR="003E5D77" w:rsidRPr="003E5D77" w:rsidRDefault="003E5D77" w:rsidP="003E5D77">
            <w:pPr>
              <w:numPr>
                <w:ilvl w:val="0"/>
                <w:numId w:val="2"/>
              </w:numPr>
              <w:tabs>
                <w:tab w:val="left" w:pos="2160"/>
                <w:tab w:val="right" w:pos="6480"/>
                <w:tab w:val="left" w:pos="8172"/>
              </w:tabs>
            </w:pPr>
            <w:r w:rsidRPr="003E5D77">
              <w:rPr>
                <w:rFonts w:eastAsia="Arial"/>
              </w:rPr>
              <w:t xml:space="preserve"> </w:t>
            </w:r>
            <w:proofErr w:type="spellStart"/>
            <w:r w:rsidRPr="003E5D77">
              <w:rPr>
                <w:rFonts w:eastAsia="Arial"/>
              </w:rPr>
              <w:t>Liferay</w:t>
            </w:r>
            <w:proofErr w:type="spellEnd"/>
            <w:r w:rsidRPr="003E5D77">
              <w:rPr>
                <w:rFonts w:eastAsia="Arial"/>
              </w:rPr>
              <w:t xml:space="preserve"> Portal research. </w:t>
            </w:r>
          </w:p>
          <w:p w:rsidR="003E5D77" w:rsidRDefault="003E5D77"/>
        </w:tc>
      </w:tr>
      <w:tr w:rsidR="003E5D77" w:rsidTr="003E5D77">
        <w:tc>
          <w:tcPr>
            <w:tcW w:w="7538" w:type="dxa"/>
          </w:tcPr>
          <w:p w:rsidR="003E5D77" w:rsidRPr="003E5D77" w:rsidRDefault="003E5D77" w:rsidP="003E5D77">
            <w:pPr>
              <w:tabs>
                <w:tab w:val="left" w:pos="2160"/>
                <w:tab w:val="right" w:pos="6480"/>
                <w:tab w:val="left" w:pos="8172"/>
              </w:tabs>
              <w:spacing w:before="240" w:after="40" w:line="220" w:lineRule="atLeast"/>
              <w:rPr>
                <w:rFonts w:ascii="Arial Black" w:hAnsi="Arial Black" w:cs="Arial Black"/>
                <w:spacing w:val="-10"/>
              </w:rPr>
            </w:pPr>
            <w:r w:rsidRPr="003E5D77">
              <w:t xml:space="preserve">2007-2008             Kaizen La            (Software Development Consulting) </w:t>
            </w:r>
          </w:p>
          <w:p w:rsidR="003E5D77" w:rsidRPr="003E5D77" w:rsidRDefault="003E5D77" w:rsidP="003E5D77">
            <w:pPr>
              <w:tabs>
                <w:tab w:val="left" w:pos="2160"/>
                <w:tab w:val="right" w:pos="6480"/>
                <w:tab w:val="left" w:pos="8172"/>
              </w:tabs>
              <w:spacing w:before="240" w:after="40" w:line="220" w:lineRule="atLeast"/>
            </w:pPr>
            <w:r w:rsidRPr="003E5D77">
              <w:rPr>
                <w:rFonts w:ascii="Arial Black" w:hAnsi="Arial Black" w:cs="Arial Black"/>
                <w:spacing w:val="-10"/>
              </w:rPr>
              <w:t xml:space="preserve">As Project Manager and </w:t>
            </w:r>
            <w:r w:rsidRPr="003E5D77">
              <w:rPr>
                <w:rFonts w:ascii="Arial Black" w:hAnsi="Arial Black" w:cs="Arial Black"/>
                <w:b/>
                <w:spacing w:val="-10"/>
              </w:rPr>
              <w:t>Development</w:t>
            </w:r>
            <w:r w:rsidRPr="003E5D77">
              <w:rPr>
                <w:rFonts w:ascii="Arial Black" w:hAnsi="Arial Black" w:cs="Arial Black"/>
                <w:spacing w:val="-10"/>
              </w:rPr>
              <w:t xml:space="preserve"> Leader</w:t>
            </w:r>
          </w:p>
          <w:p w:rsidR="003E5D77" w:rsidRPr="003E5D77" w:rsidRDefault="003E5D77" w:rsidP="003E5D77">
            <w:pPr>
              <w:numPr>
                <w:ilvl w:val="0"/>
                <w:numId w:val="4"/>
              </w:numPr>
              <w:tabs>
                <w:tab w:val="left" w:pos="8172"/>
              </w:tabs>
              <w:spacing w:after="60" w:line="220" w:lineRule="atLeast"/>
              <w:jc w:val="both"/>
              <w:rPr>
                <w:spacing w:val="-5"/>
              </w:rPr>
            </w:pPr>
            <w:r w:rsidRPr="003E5D77">
              <w:rPr>
                <w:spacing w:val="-5"/>
              </w:rPr>
              <w:t xml:space="preserve">Processes automation for metallurgic company </w:t>
            </w:r>
            <w:proofErr w:type="spellStart"/>
            <w:r w:rsidRPr="003E5D77">
              <w:rPr>
                <w:spacing w:val="-5"/>
              </w:rPr>
              <w:t>Arrigoni</w:t>
            </w:r>
            <w:proofErr w:type="spellEnd"/>
            <w:r w:rsidRPr="003E5D77">
              <w:rPr>
                <w:spacing w:val="-5"/>
              </w:rPr>
              <w:t xml:space="preserve">. .NET, C#, </w:t>
            </w:r>
            <w:proofErr w:type="spellStart"/>
            <w:r w:rsidRPr="003E5D77">
              <w:rPr>
                <w:spacing w:val="-5"/>
              </w:rPr>
              <w:t>SqlServer</w:t>
            </w:r>
            <w:proofErr w:type="spellEnd"/>
            <w:r w:rsidRPr="003E5D77">
              <w:rPr>
                <w:spacing w:val="-5"/>
              </w:rPr>
              <w:t xml:space="preserve"> 2005. Barcode reader and printing. </w:t>
            </w:r>
          </w:p>
          <w:p w:rsidR="003E5D77" w:rsidRPr="003E5D77" w:rsidRDefault="003E5D77" w:rsidP="003E5D77">
            <w:pPr>
              <w:numPr>
                <w:ilvl w:val="0"/>
                <w:numId w:val="4"/>
              </w:numPr>
              <w:tabs>
                <w:tab w:val="left" w:pos="8172"/>
              </w:tabs>
              <w:spacing w:after="60" w:line="220" w:lineRule="atLeast"/>
              <w:jc w:val="both"/>
              <w:rPr>
                <w:spacing w:val="-5"/>
              </w:rPr>
            </w:pPr>
            <w:r w:rsidRPr="003E5D77">
              <w:rPr>
                <w:spacing w:val="-5"/>
              </w:rPr>
              <w:t xml:space="preserve">Mobile application development for metallurgic company Arrigoni.NET, C#, </w:t>
            </w:r>
            <w:proofErr w:type="spellStart"/>
            <w:r w:rsidRPr="003E5D77">
              <w:rPr>
                <w:spacing w:val="-5"/>
              </w:rPr>
              <w:t>WebServices</w:t>
            </w:r>
            <w:proofErr w:type="spellEnd"/>
            <w:r w:rsidRPr="003E5D77">
              <w:rPr>
                <w:spacing w:val="-5"/>
              </w:rPr>
              <w:t>.</w:t>
            </w:r>
          </w:p>
          <w:p w:rsidR="003E5D77" w:rsidRPr="003E5D77" w:rsidRDefault="003E5D77" w:rsidP="003E5D77">
            <w:pPr>
              <w:numPr>
                <w:ilvl w:val="0"/>
                <w:numId w:val="4"/>
              </w:numPr>
              <w:tabs>
                <w:tab w:val="left" w:pos="8172"/>
              </w:tabs>
              <w:spacing w:after="60" w:line="220" w:lineRule="atLeast"/>
              <w:jc w:val="both"/>
              <w:rPr>
                <w:spacing w:val="-5"/>
              </w:rPr>
            </w:pPr>
            <w:r w:rsidRPr="003E5D77">
              <w:rPr>
                <w:spacing w:val="-5"/>
              </w:rPr>
              <w:t>Development team selection</w:t>
            </w:r>
          </w:p>
          <w:p w:rsidR="003E5D77" w:rsidRPr="003E5D77" w:rsidRDefault="003E5D77" w:rsidP="003E5D77">
            <w:pPr>
              <w:numPr>
                <w:ilvl w:val="0"/>
                <w:numId w:val="4"/>
              </w:numPr>
              <w:tabs>
                <w:tab w:val="left" w:pos="8172"/>
              </w:tabs>
              <w:spacing w:after="60" w:line="220" w:lineRule="atLeast"/>
              <w:jc w:val="both"/>
              <w:rPr>
                <w:spacing w:val="-5"/>
              </w:rPr>
            </w:pPr>
            <w:r w:rsidRPr="003E5D77">
              <w:rPr>
                <w:spacing w:val="-5"/>
              </w:rPr>
              <w:t>Extreme Programming methodology adoption.</w:t>
            </w:r>
          </w:p>
          <w:p w:rsidR="003E5D77" w:rsidRPr="003E5D77" w:rsidRDefault="003E5D77" w:rsidP="003E5D77">
            <w:pPr>
              <w:numPr>
                <w:ilvl w:val="0"/>
                <w:numId w:val="4"/>
              </w:numPr>
              <w:tabs>
                <w:tab w:val="left" w:pos="8172"/>
              </w:tabs>
              <w:spacing w:after="60" w:line="220" w:lineRule="atLeast"/>
              <w:jc w:val="both"/>
              <w:rPr>
                <w:spacing w:val="-5"/>
              </w:rPr>
            </w:pPr>
            <w:r w:rsidRPr="003E5D77">
              <w:rPr>
                <w:spacing w:val="-5"/>
              </w:rPr>
              <w:t>Development team coaching.</w:t>
            </w:r>
          </w:p>
          <w:p w:rsidR="003E5D77" w:rsidRPr="003E5D77" w:rsidRDefault="003E5D77" w:rsidP="003E5D77">
            <w:pPr>
              <w:numPr>
                <w:ilvl w:val="0"/>
                <w:numId w:val="4"/>
              </w:numPr>
              <w:tabs>
                <w:tab w:val="left" w:pos="8172"/>
              </w:tabs>
              <w:spacing w:after="60" w:line="220" w:lineRule="atLeast"/>
              <w:jc w:val="both"/>
              <w:rPr>
                <w:spacing w:val="-5"/>
              </w:rPr>
            </w:pPr>
            <w:r w:rsidRPr="003E5D77">
              <w:rPr>
                <w:spacing w:val="-5"/>
              </w:rPr>
              <w:t xml:space="preserve">Acceptance Tests Automation Adoption. </w:t>
            </w:r>
            <w:proofErr w:type="spellStart"/>
            <w:r w:rsidRPr="003E5D77">
              <w:rPr>
                <w:spacing w:val="-5"/>
              </w:rPr>
              <w:t>Ruby.Watir</w:t>
            </w:r>
            <w:proofErr w:type="spellEnd"/>
            <w:r w:rsidRPr="003E5D77">
              <w:rPr>
                <w:spacing w:val="-5"/>
              </w:rPr>
              <w:t>.</w:t>
            </w:r>
          </w:p>
          <w:p w:rsidR="003E5D77" w:rsidRDefault="003E5D77" w:rsidP="003E5D77">
            <w:pPr>
              <w:pStyle w:val="Prrafodelista"/>
              <w:numPr>
                <w:ilvl w:val="0"/>
                <w:numId w:val="4"/>
              </w:numPr>
            </w:pPr>
            <w:r w:rsidRPr="003E5D77">
              <w:t>Configuration Management procedures adoption.</w:t>
            </w:r>
          </w:p>
        </w:tc>
      </w:tr>
      <w:tr w:rsidR="003E5D77" w:rsidTr="003E5D77">
        <w:tc>
          <w:tcPr>
            <w:tcW w:w="7538" w:type="dxa"/>
          </w:tcPr>
          <w:p w:rsidR="00330520" w:rsidRPr="00AC5112" w:rsidRDefault="00330520" w:rsidP="00330520">
            <w:pPr>
              <w:pStyle w:val="CompanyNameOne"/>
              <w:tabs>
                <w:tab w:val="left" w:pos="8172"/>
              </w:tabs>
              <w:rPr>
                <w:rFonts w:ascii="Arial Black" w:hAnsi="Arial Black" w:cs="Arial Black"/>
                <w:spacing w:val="-10"/>
              </w:rPr>
            </w:pPr>
            <w:r w:rsidRPr="00AC5112">
              <w:lastRenderedPageBreak/>
              <w:t>2006-2007             Top Manage        (Software Development Consulting)</w:t>
            </w:r>
          </w:p>
          <w:p w:rsidR="00330520" w:rsidRPr="00AC5112" w:rsidRDefault="00330520" w:rsidP="00330520">
            <w:pPr>
              <w:tabs>
                <w:tab w:val="left" w:pos="8172"/>
              </w:tabs>
            </w:pPr>
            <w:r w:rsidRPr="00AC5112">
              <w:rPr>
                <w:rFonts w:ascii="Arial Black" w:hAnsi="Arial Black" w:cs="Arial Black"/>
                <w:spacing w:val="-10"/>
              </w:rPr>
              <w:t>As Software Development Professional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t xml:space="preserve">Agile </w:t>
            </w:r>
            <w:proofErr w:type="spellStart"/>
            <w:r w:rsidRPr="00AC5112">
              <w:t>Ultimus</w:t>
            </w:r>
            <w:proofErr w:type="spellEnd"/>
            <w:r w:rsidRPr="00AC5112">
              <w:t xml:space="preserve"> methodology development.</w:t>
            </w:r>
          </w:p>
          <w:p w:rsidR="00330520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t xml:space="preserve">Workflows Development for third parties. </w:t>
            </w:r>
            <w:proofErr w:type="spellStart"/>
            <w:r w:rsidRPr="00AC5112">
              <w:t>Ultimus</w:t>
            </w:r>
            <w:proofErr w:type="spellEnd"/>
            <w:r w:rsidRPr="00AC5112">
              <w:t xml:space="preserve"> Workflow, .NET, MS SQL Server. </w:t>
            </w:r>
          </w:p>
          <w:p w:rsidR="003E5D77" w:rsidRDefault="003E5D77"/>
        </w:tc>
      </w:tr>
      <w:tr w:rsidR="003E5D77" w:rsidTr="003E5D77">
        <w:tc>
          <w:tcPr>
            <w:tcW w:w="7538" w:type="dxa"/>
          </w:tcPr>
          <w:p w:rsidR="00330520" w:rsidRPr="00AC5112" w:rsidRDefault="00330520" w:rsidP="00330520">
            <w:pPr>
              <w:pStyle w:val="CompanyNameOne"/>
              <w:tabs>
                <w:tab w:val="left" w:pos="8172"/>
              </w:tabs>
            </w:pPr>
            <w:r w:rsidRPr="00AC5112">
              <w:t xml:space="preserve">2005-2006             </w:t>
            </w:r>
            <w:proofErr w:type="spellStart"/>
            <w:r w:rsidRPr="00AC5112">
              <w:t>Soluciones</w:t>
            </w:r>
            <w:proofErr w:type="spellEnd"/>
            <w:r w:rsidRPr="00AC5112">
              <w:t xml:space="preserve"> </w:t>
            </w:r>
            <w:proofErr w:type="spellStart"/>
            <w:r w:rsidRPr="00AC5112">
              <w:t>Integrales</w:t>
            </w:r>
            <w:proofErr w:type="spellEnd"/>
            <w:r w:rsidRPr="00AC5112">
              <w:t xml:space="preserve"> (Software Development Consulting)</w:t>
            </w:r>
          </w:p>
          <w:p w:rsidR="00330520" w:rsidRPr="00330520" w:rsidRDefault="00330520" w:rsidP="00330520">
            <w:pPr>
              <w:tabs>
                <w:tab w:val="left" w:pos="2160"/>
                <w:tab w:val="right" w:pos="6480"/>
                <w:tab w:val="left" w:pos="8172"/>
              </w:tabs>
              <w:spacing w:before="240" w:after="40"/>
              <w:rPr>
                <w:rFonts w:ascii="Arial Black" w:hAnsi="Arial Black"/>
              </w:rPr>
            </w:pPr>
            <w:r w:rsidRPr="00330520">
              <w:rPr>
                <w:rFonts w:ascii="Arial Black" w:hAnsi="Arial Black"/>
              </w:rPr>
              <w:t>As Software Development Professional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t xml:space="preserve">Server side development of </w:t>
            </w:r>
            <w:proofErr w:type="spellStart"/>
            <w:r w:rsidRPr="00AC5112">
              <w:t>Impactia</w:t>
            </w:r>
            <w:proofErr w:type="spellEnd"/>
            <w:r w:rsidRPr="00AC5112">
              <w:t xml:space="preserve"> Enterprise Suite (</w:t>
            </w:r>
            <w:hyperlink r:id="rId11" w:history="1">
              <w:r w:rsidRPr="00AC5112">
                <w:rPr>
                  <w:rStyle w:val="Hipervnculo"/>
                </w:rPr>
                <w:t>http://www.impactia.com</w:t>
              </w:r>
            </w:hyperlink>
            <w:r w:rsidRPr="00AC5112">
              <w:t xml:space="preserve">). LINUX, JAVA, JSP, C++, </w:t>
            </w:r>
            <w:proofErr w:type="spellStart"/>
            <w:proofErr w:type="gramStart"/>
            <w:r w:rsidRPr="00AC5112">
              <w:t>MySql</w:t>
            </w:r>
            <w:proofErr w:type="spellEnd"/>
            <w:r w:rsidRPr="00AC5112">
              <w:t xml:space="preserve"> .</w:t>
            </w:r>
            <w:proofErr w:type="gramEnd"/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t xml:space="preserve">Installation scripts development of </w:t>
            </w:r>
            <w:proofErr w:type="spellStart"/>
            <w:r w:rsidRPr="00AC5112">
              <w:t>Impactia</w:t>
            </w:r>
            <w:proofErr w:type="spellEnd"/>
            <w:r w:rsidRPr="00AC5112">
              <w:t xml:space="preserve"> on Linux Platform (Fedora)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t xml:space="preserve">Automation of ISO creation for </w:t>
            </w:r>
            <w:proofErr w:type="spellStart"/>
            <w:r w:rsidRPr="00AC5112">
              <w:t>Impactia</w:t>
            </w:r>
            <w:proofErr w:type="spellEnd"/>
            <w:r w:rsidRPr="00AC5112">
              <w:t>.</w:t>
            </w:r>
          </w:p>
          <w:p w:rsidR="003E5D77" w:rsidRDefault="00330520" w:rsidP="00330520">
            <w:pPr>
              <w:pStyle w:val="Achievement"/>
            </w:pPr>
            <w:r w:rsidRPr="00AC5112">
              <w:t>Extreme Programming methodology adoption.</w:t>
            </w:r>
          </w:p>
        </w:tc>
      </w:tr>
      <w:tr w:rsidR="003E5D77" w:rsidTr="003E5D77">
        <w:tc>
          <w:tcPr>
            <w:tcW w:w="7538" w:type="dxa"/>
          </w:tcPr>
          <w:p w:rsidR="00330520" w:rsidRPr="00AC5112" w:rsidRDefault="00330520" w:rsidP="00330520">
            <w:pPr>
              <w:pStyle w:val="CompanyNameOne"/>
              <w:tabs>
                <w:tab w:val="left" w:pos="8172"/>
              </w:tabs>
              <w:rPr>
                <w:rFonts w:eastAsia="Arial"/>
              </w:rPr>
            </w:pPr>
            <w:r w:rsidRPr="00AC5112">
              <w:t xml:space="preserve">2000- 2005             </w:t>
            </w:r>
            <w:proofErr w:type="spellStart"/>
            <w:r w:rsidRPr="00AC5112">
              <w:t>Cubacel</w:t>
            </w:r>
            <w:proofErr w:type="spellEnd"/>
            <w:r w:rsidRPr="00AC5112">
              <w:t xml:space="preserve">            (Telecom company)                                    </w:t>
            </w:r>
          </w:p>
          <w:p w:rsidR="00330520" w:rsidRPr="00AC5112" w:rsidRDefault="00330520" w:rsidP="00330520">
            <w:pPr>
              <w:pStyle w:val="CompanyNameOne"/>
              <w:tabs>
                <w:tab w:val="left" w:pos="8172"/>
              </w:tabs>
            </w:pPr>
            <w:r w:rsidRPr="00AC5112">
              <w:rPr>
                <w:rFonts w:eastAsia="Arial"/>
              </w:rPr>
              <w:t xml:space="preserve">                              </w:t>
            </w:r>
            <w:hyperlink r:id="rId12" w:history="1">
              <w:r w:rsidRPr="00AC5112">
                <w:rPr>
                  <w:rStyle w:val="Hipervnculo"/>
                </w:rPr>
                <w:t>www.cubacel.com</w:t>
              </w:r>
            </w:hyperlink>
          </w:p>
          <w:p w:rsidR="00330520" w:rsidRPr="00AC5112" w:rsidRDefault="00330520" w:rsidP="00330520">
            <w:pPr>
              <w:tabs>
                <w:tab w:val="left" w:pos="2160"/>
                <w:tab w:val="right" w:pos="6480"/>
                <w:tab w:val="left" w:pos="8172"/>
              </w:tabs>
            </w:pPr>
          </w:p>
          <w:p w:rsidR="00330520" w:rsidRPr="00AC5112" w:rsidRDefault="00330520" w:rsidP="00330520">
            <w:pPr>
              <w:tabs>
                <w:tab w:val="left" w:pos="8172"/>
              </w:tabs>
            </w:pPr>
            <w:r w:rsidRPr="00AC5112">
              <w:rPr>
                <w:rFonts w:ascii="Arial Black" w:hAnsi="Arial Black" w:cs="Arial Black"/>
                <w:spacing w:val="-10"/>
              </w:rPr>
              <w:t>As Software Development Professional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proofErr w:type="spellStart"/>
            <w:r w:rsidRPr="00AC5112">
              <w:t>BalanceScorecard</w:t>
            </w:r>
            <w:proofErr w:type="spellEnd"/>
            <w:r w:rsidRPr="00AC5112">
              <w:t xml:space="preserve"> Application Development. ASP.NET/C#</w:t>
            </w:r>
          </w:p>
          <w:p w:rsidR="00330520" w:rsidRPr="00AC5112" w:rsidRDefault="00330520" w:rsidP="00330520">
            <w:pPr>
              <w:pStyle w:val="Achievement"/>
            </w:pPr>
            <w:r w:rsidRPr="00AC5112">
              <w:t>Claims Workflow Development ASP.NET/C#/</w:t>
            </w:r>
            <w:proofErr w:type="spellStart"/>
            <w:r w:rsidRPr="00AC5112">
              <w:t>Ultimus</w:t>
            </w:r>
            <w:proofErr w:type="spellEnd"/>
          </w:p>
          <w:p w:rsidR="00330520" w:rsidRPr="00AC5112" w:rsidRDefault="00330520" w:rsidP="00330520">
            <w:pPr>
              <w:pStyle w:val="Achievement"/>
            </w:pPr>
            <w:r w:rsidRPr="00AC5112">
              <w:t>Task Control Workflow Development ASP.NET/C#/</w:t>
            </w:r>
            <w:proofErr w:type="spellStart"/>
            <w:r w:rsidRPr="00AC5112">
              <w:t>Ultimus</w:t>
            </w:r>
            <w:proofErr w:type="spellEnd"/>
          </w:p>
          <w:p w:rsidR="00330520" w:rsidRPr="00AC5112" w:rsidRDefault="00330520" w:rsidP="00330520">
            <w:pPr>
              <w:pStyle w:val="Achievement"/>
            </w:pPr>
            <w:r w:rsidRPr="00AC5112">
              <w:t xml:space="preserve">Warehouse Requests Workflow Development. </w:t>
            </w:r>
            <w:proofErr w:type="spellStart"/>
            <w:r w:rsidRPr="00AC5112">
              <w:t>Ultimus</w:t>
            </w:r>
            <w:proofErr w:type="spellEnd"/>
            <w:r w:rsidRPr="00AC5112">
              <w:t>.</w:t>
            </w:r>
          </w:p>
          <w:p w:rsidR="00330520" w:rsidRPr="00AC5112" w:rsidRDefault="00330520" w:rsidP="00330520">
            <w:pPr>
              <w:pStyle w:val="Achievement"/>
            </w:pPr>
            <w:r w:rsidRPr="00AC5112">
              <w:t xml:space="preserve">Equipment and Accessories workflow development. </w:t>
            </w:r>
            <w:proofErr w:type="spellStart"/>
            <w:r w:rsidRPr="00AC5112">
              <w:t>Ultimus</w:t>
            </w:r>
            <w:proofErr w:type="spellEnd"/>
            <w:r w:rsidRPr="00AC5112">
              <w:t>.</w:t>
            </w:r>
          </w:p>
          <w:p w:rsidR="00330520" w:rsidRPr="00AC5112" w:rsidRDefault="00330520" w:rsidP="00330520">
            <w:pPr>
              <w:pStyle w:val="Achievement"/>
            </w:pPr>
            <w:r w:rsidRPr="00AC5112">
              <w:t xml:space="preserve">Prepayment Cards Activation Workflow. </w:t>
            </w:r>
            <w:proofErr w:type="spellStart"/>
            <w:r w:rsidRPr="00AC5112">
              <w:t>Ultimus</w:t>
            </w:r>
            <w:proofErr w:type="spellEnd"/>
            <w:r w:rsidRPr="00AC5112">
              <w:t xml:space="preserve">. </w:t>
            </w:r>
          </w:p>
          <w:p w:rsidR="00330520" w:rsidRPr="00AC5112" w:rsidRDefault="00330520" w:rsidP="00330520">
            <w:pPr>
              <w:pStyle w:val="Achievement"/>
            </w:pPr>
            <w:r w:rsidRPr="00AC5112">
              <w:t xml:space="preserve">Prepayment Cards Request Workflow. </w:t>
            </w:r>
            <w:proofErr w:type="spellStart"/>
            <w:r w:rsidRPr="00AC5112">
              <w:t>Ultimus</w:t>
            </w:r>
            <w:proofErr w:type="spellEnd"/>
            <w:r w:rsidRPr="00AC5112">
              <w:t>.</w:t>
            </w:r>
          </w:p>
          <w:p w:rsidR="00330520" w:rsidRPr="00AC5112" w:rsidRDefault="00330520" w:rsidP="00330520">
            <w:pPr>
              <w:pStyle w:val="Achievement"/>
            </w:pPr>
            <w:proofErr w:type="spellStart"/>
            <w:r w:rsidRPr="00AC5112">
              <w:t>Sharepoint</w:t>
            </w:r>
            <w:proofErr w:type="spellEnd"/>
            <w:r w:rsidRPr="00AC5112">
              <w:t xml:space="preserve"> Portal Server 2003 research.</w:t>
            </w:r>
          </w:p>
          <w:p w:rsidR="00330520" w:rsidRPr="00AC5112" w:rsidRDefault="00330520" w:rsidP="00330520">
            <w:pPr>
              <w:pStyle w:val="Achievement"/>
            </w:pPr>
            <w:r w:rsidRPr="00AC5112">
              <w:t>Contract Scanning Application development. WebDAV/C++.</w:t>
            </w:r>
          </w:p>
          <w:p w:rsidR="00330520" w:rsidRPr="00AC5112" w:rsidRDefault="00330520" w:rsidP="00330520">
            <w:pPr>
              <w:pStyle w:val="Achievement"/>
            </w:pPr>
            <w:proofErr w:type="spellStart"/>
            <w:r w:rsidRPr="00AC5112">
              <w:t>Cubacel</w:t>
            </w:r>
            <w:proofErr w:type="spellEnd"/>
            <w:r w:rsidRPr="00AC5112">
              <w:t xml:space="preserve"> Intranet application development. JavaScript/XML/XSL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proofErr w:type="spellStart"/>
            <w:r w:rsidRPr="00AC5112">
              <w:t>Sharepoint</w:t>
            </w:r>
            <w:proofErr w:type="spellEnd"/>
            <w:r w:rsidRPr="00AC5112">
              <w:t xml:space="preserve"> Portal Server 2001 research and adoption.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proofErr w:type="spellStart"/>
            <w:r w:rsidRPr="00AC5112">
              <w:t>Sharepoint</w:t>
            </w:r>
            <w:proofErr w:type="spellEnd"/>
            <w:r w:rsidRPr="00AC5112">
              <w:t xml:space="preserve"> Portal Server 2001 and Digital Dashboard Integration</w:t>
            </w:r>
            <w:proofErr w:type="gramStart"/>
            <w:r w:rsidRPr="00AC5112">
              <w:t>..</w:t>
            </w:r>
            <w:proofErr w:type="gramEnd"/>
            <w:r w:rsidRPr="00AC5112">
              <w:t xml:space="preserve">   JavaScript/XML/XSL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t>Invoice preprocessing application development. C++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t>Workflow technologies research(Exchange Workflow/</w:t>
            </w:r>
            <w:proofErr w:type="spellStart"/>
            <w:r w:rsidRPr="00AC5112">
              <w:t>Ultimus</w:t>
            </w:r>
            <w:proofErr w:type="spellEnd"/>
            <w:r w:rsidRPr="00AC5112">
              <w:t xml:space="preserve"> Workflow)</w:t>
            </w:r>
          </w:p>
          <w:p w:rsidR="003E5D77" w:rsidRDefault="003E5D77"/>
        </w:tc>
      </w:tr>
      <w:tr w:rsidR="003E5D77" w:rsidTr="003E5D77">
        <w:tc>
          <w:tcPr>
            <w:tcW w:w="7538" w:type="dxa"/>
          </w:tcPr>
          <w:p w:rsidR="00330520" w:rsidRPr="00AC5112" w:rsidRDefault="00330520" w:rsidP="00330520">
            <w:pPr>
              <w:pStyle w:val="CompanyNameOne"/>
              <w:tabs>
                <w:tab w:val="left" w:pos="8172"/>
              </w:tabs>
              <w:rPr>
                <w:rFonts w:eastAsia="Arial"/>
              </w:rPr>
            </w:pPr>
            <w:r w:rsidRPr="00AC5112">
              <w:t>1996–2000</w:t>
            </w:r>
            <w:r w:rsidRPr="00AC5112">
              <w:tab/>
              <w:t>National Office of Mineral Resources</w:t>
            </w:r>
          </w:p>
          <w:p w:rsidR="00330520" w:rsidRPr="00AC5112" w:rsidRDefault="00330520" w:rsidP="00330520">
            <w:pPr>
              <w:tabs>
                <w:tab w:val="left" w:pos="2160"/>
                <w:tab w:val="right" w:pos="6480"/>
                <w:tab w:val="left" w:pos="8172"/>
              </w:tabs>
            </w:pPr>
            <w:r w:rsidRPr="00AC5112">
              <w:rPr>
                <w:rFonts w:eastAsia="Arial"/>
              </w:rPr>
              <w:t xml:space="preserve">                               </w:t>
            </w:r>
            <w:hyperlink r:id="rId13" w:history="1">
              <w:r w:rsidRPr="00AC5112">
                <w:rPr>
                  <w:rStyle w:val="Hipervnculo"/>
                </w:rPr>
                <w:t>http://www.onrm.minbas.cu/</w:t>
              </w:r>
            </w:hyperlink>
          </w:p>
          <w:p w:rsidR="00330520" w:rsidRPr="00AC5112" w:rsidRDefault="00330520" w:rsidP="00330520">
            <w:pPr>
              <w:tabs>
                <w:tab w:val="left" w:pos="2160"/>
                <w:tab w:val="right" w:pos="6480"/>
                <w:tab w:val="left" w:pos="8172"/>
              </w:tabs>
            </w:pPr>
          </w:p>
          <w:p w:rsidR="00330520" w:rsidRPr="00AC5112" w:rsidRDefault="00330520" w:rsidP="00330520">
            <w:pPr>
              <w:pStyle w:val="JobTitle"/>
              <w:tabs>
                <w:tab w:val="left" w:pos="8172"/>
              </w:tabs>
            </w:pPr>
            <w:r w:rsidRPr="00AC5112">
              <w:t>Chief Specialist , Project Manager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t>IT Development Main Plan Elaboration and execution.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t>Y2K problem mitigation project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lastRenderedPageBreak/>
              <w:t>Whittle 4X software acquisition.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proofErr w:type="spellStart"/>
            <w:r w:rsidRPr="00AC5112">
              <w:t>Gemcom</w:t>
            </w:r>
            <w:proofErr w:type="spellEnd"/>
            <w:r w:rsidRPr="00AC5112">
              <w:t xml:space="preserve"> software acquisition.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t>Budget Control System Design.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t>IT Security and Contingency plan Design.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t>IT Infrastructure Design.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t>Ore Deposit Control System Design.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proofErr w:type="spellStart"/>
            <w:r w:rsidRPr="00AC5112">
              <w:t>Geolibrary</w:t>
            </w:r>
            <w:proofErr w:type="spellEnd"/>
            <w:r w:rsidRPr="00AC5112">
              <w:t xml:space="preserve"> Design and Development.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t>Mining concessions control system design.</w:t>
            </w:r>
          </w:p>
          <w:p w:rsidR="00330520" w:rsidRPr="00AC5112" w:rsidRDefault="00330520" w:rsidP="00330520">
            <w:pPr>
              <w:pStyle w:val="Achievement"/>
              <w:tabs>
                <w:tab w:val="left" w:pos="8172"/>
              </w:tabs>
            </w:pPr>
            <w:r w:rsidRPr="00AC5112">
              <w:t>Maps Digitizing System Design.</w:t>
            </w:r>
          </w:p>
          <w:p w:rsidR="003E5D77" w:rsidRDefault="00330520" w:rsidP="00330520">
            <w:pPr>
              <w:pStyle w:val="Achievement"/>
            </w:pPr>
            <w:r w:rsidRPr="00AC5112">
              <w:t xml:space="preserve">Ore Deposit 3d </w:t>
            </w:r>
            <w:proofErr w:type="spellStart"/>
            <w:r w:rsidRPr="00AC5112">
              <w:t>geostatistics</w:t>
            </w:r>
            <w:proofErr w:type="spellEnd"/>
            <w:r w:rsidRPr="00AC5112">
              <w:t xml:space="preserve"> modeling system design.</w:t>
            </w:r>
          </w:p>
        </w:tc>
      </w:tr>
    </w:tbl>
    <w:p w:rsidR="003E5D77" w:rsidRDefault="003E5D77"/>
    <w:p w:rsidR="008E072C" w:rsidRPr="00AC5112" w:rsidRDefault="008E072C"/>
    <w:p w:rsidR="008E072C" w:rsidRPr="006A05C4" w:rsidRDefault="00136D97">
      <w:pPr>
        <w:pStyle w:val="Ttulo2"/>
        <w:rPr>
          <w:rFonts w:eastAsia="Arial" w:cs="Arial"/>
        </w:rPr>
      </w:pPr>
      <w:r w:rsidRPr="00AC5112">
        <w:t>Studies</w:t>
      </w:r>
      <w:bookmarkStart w:id="0" w:name="_GoBack"/>
      <w:bookmarkEnd w:id="0"/>
      <w:r w:rsidRPr="006A05C4">
        <w:rPr>
          <w:rFonts w:eastAsia="Arial Black"/>
        </w:rPr>
        <w:t xml:space="preserve">                     </w:t>
      </w:r>
    </w:p>
    <w:p w:rsidR="008E072C" w:rsidRPr="00AC5112" w:rsidRDefault="00136D97">
      <w:r w:rsidRPr="00AC5112">
        <w:rPr>
          <w:rFonts w:eastAsia="Arial"/>
        </w:rPr>
        <w:t xml:space="preserve"> </w:t>
      </w:r>
      <w:r w:rsidRPr="00AC5112">
        <w:t>1991</w:t>
      </w:r>
      <w:r w:rsidR="00330520">
        <w:t>-</w:t>
      </w:r>
      <w:r w:rsidRPr="00AC5112">
        <w:softHyphen/>
        <w:t>1996 Havana University Graduated in Computer Sciences</w:t>
      </w:r>
    </w:p>
    <w:p w:rsidR="008E072C" w:rsidRPr="00AC5112" w:rsidRDefault="008E072C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7472"/>
      </w:tblGrid>
      <w:tr w:rsidR="008E072C" w:rsidRPr="00AC5112" w:rsidTr="00BE3736">
        <w:tc>
          <w:tcPr>
            <w:tcW w:w="1384" w:type="dxa"/>
            <w:shd w:val="clear" w:color="auto" w:fill="auto"/>
          </w:tcPr>
          <w:p w:rsidR="008E072C" w:rsidRPr="00AC5112" w:rsidRDefault="00136D97">
            <w:pPr>
              <w:pStyle w:val="SectionTitle"/>
            </w:pPr>
            <w:r w:rsidRPr="00AC5112">
              <w:t>Post graduate and Trainings</w:t>
            </w:r>
          </w:p>
        </w:tc>
        <w:tc>
          <w:tcPr>
            <w:tcW w:w="7472" w:type="dxa"/>
            <w:shd w:val="clear" w:color="auto" w:fill="auto"/>
          </w:tcPr>
          <w:p w:rsidR="008E072C" w:rsidRPr="00AC5112" w:rsidRDefault="00BE3736">
            <w:pPr>
              <w:pStyle w:val="Institution"/>
              <w:snapToGrid w:val="0"/>
            </w:pPr>
            <w:r>
              <w:rPr>
                <w:noProof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-2178685</wp:posOffset>
                      </wp:positionV>
                      <wp:extent cx="4677410" cy="2579370"/>
                      <wp:effectExtent l="0" t="0" r="0" b="0"/>
                      <wp:wrapSquare wrapText="largest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7410" cy="2579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108" w:type="dxa"/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4394"/>
                                    <w:gridCol w:w="720"/>
                                    <w:gridCol w:w="2275"/>
                                  </w:tblGrid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Agile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coaching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for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team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leaders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lang w:val="pt-BR"/>
                                          </w:rPr>
                                          <w:t>2011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proofErr w:type="spellStart"/>
                                        <w:r>
                                          <w:t>LeanSight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lang w:val="pt-BR"/>
                                          </w:rPr>
                                          <w:t>Project Professional 2007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lang w:val="pt-BR"/>
                                          </w:rPr>
                                          <w:t>2010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8E072C">
                                        <w:pPr>
                                          <w:snapToGrid w:val="0"/>
                                        </w:pPr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lang w:val="pt-BR"/>
                                          </w:rPr>
                                          <w:t>BPMN 2.0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lang w:val="pt-BR"/>
                                          </w:rPr>
                                          <w:t>2009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r>
                                          <w:t>Universidad</w:t>
                                        </w:r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rFonts w:eastAsia="Arial"/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Microsoft </w:t>
                                        </w:r>
                                        <w:proofErr w:type="gramStart"/>
                                        <w:r>
                                          <w:rPr>
                                            <w:lang w:val="pt-BR"/>
                                          </w:rPr>
                                          <w:t>ASP.</w:t>
                                        </w:r>
                                        <w:proofErr w:type="gram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NET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Certified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Training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rFonts w:eastAsia="Arial"/>
                                            <w:lang w:val="pt-BR"/>
                                          </w:rPr>
                                          <w:t xml:space="preserve">                               </w:t>
                                        </w:r>
                                        <w:r>
                                          <w:rPr>
                                            <w:lang w:val="pt-BR"/>
                                          </w:rPr>
                                          <w:t>2004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r>
                                          <w:t>Computer One. Chile</w:t>
                                        </w:r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rFonts w:eastAsia="Arial"/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Microsoft Sharepoint Portal Server 2003 Microsoft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certified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training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rFonts w:eastAsia="Arial"/>
                                            <w:lang w:val="pt-BR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lang w:val="pt-BR"/>
                                          </w:rPr>
                                          <w:t>2004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r>
                                          <w:t>Computer One. Chile</w:t>
                                        </w:r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rFonts w:eastAsia="Arial"/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Microsoft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Biztalk</w:t>
                                        </w:r>
                                        <w:proofErr w:type="spellEnd"/>
                                        <w:proofErr w:type="gramStart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 </w:t>
                                        </w:r>
                                        <w:proofErr w:type="gram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Server     2004  Microsoft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Certified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Training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rFonts w:eastAsia="Arial"/>
                                            <w:lang w:val="pt-BR"/>
                                          </w:rPr>
                                          <w:t xml:space="preserve"> </w:t>
                                        </w:r>
                                        <w:r>
                                          <w:t>2004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t>Computer One. Chile</w:t>
                                        </w:r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rFonts w:eastAsia="Arial"/>
                                          </w:rPr>
                                        </w:pPr>
                                        <w:proofErr w:type="spellStart"/>
                                        <w:r>
                                          <w:t>Ultimus</w:t>
                                        </w:r>
                                        <w:proofErr w:type="spellEnd"/>
                                        <w:r>
                                          <w:t xml:space="preserve"> Workflow Certified Professional                            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rFonts w:eastAsia="Arial"/>
                                          </w:rPr>
                                          <w:t xml:space="preserve"> </w:t>
                                        </w:r>
                                        <w:r>
                                          <w:t>2002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proofErr w:type="spellStart"/>
                                        <w:r>
                                          <w:t>Ultimus</w:t>
                                        </w:r>
                                        <w:proofErr w:type="spellEnd"/>
                                        <w: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t>América</w:t>
                                        </w:r>
                                        <w:proofErr w:type="spellEnd"/>
                                        <w:r>
                                          <w:t xml:space="preserve"> Latina. Panamá</w:t>
                                        </w:r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Mbe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in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Information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Technologies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and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Communications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lang w:val="pt-BR"/>
                                          </w:rPr>
                                          <w:t>2000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t>GESTA-EOI</w:t>
                                        </w:r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>
                                        <w:r>
                                          <w:t xml:space="preserve">Project Management                                                  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t>1999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proofErr w:type="spellStart"/>
                                        <w:r>
                                          <w:t>Empresa</w:t>
                                        </w:r>
                                        <w:proofErr w:type="spellEnd"/>
                                        <w: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t>Computación</w:t>
                                        </w:r>
                                        <w:proofErr w:type="spellEnd"/>
                                        <w: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t>Minbas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rFonts w:eastAsia="Arial"/>
                                          </w:rPr>
                                        </w:pPr>
                                        <w:proofErr w:type="spellStart"/>
                                        <w:r>
                                          <w:t>Geoprocessing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rFonts w:eastAsia="Arial"/>
                                          </w:rPr>
                                          <w:t xml:space="preserve">                                              </w:t>
                                        </w:r>
                                        <w:r>
                                          <w:t xml:space="preserve">1997                                                        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rFonts w:eastAsia="Arial"/>
                                          </w:rPr>
                                        </w:pPr>
                                        <w:r>
                                          <w:t xml:space="preserve">CPRM </w:t>
                                        </w:r>
                                        <w:proofErr w:type="spellStart"/>
                                        <w:r>
                                          <w:t>Brasil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</w:tbl>
                                <w:p w:rsidR="008E072C" w:rsidRDefault="00136D97">
                                  <w:r>
                                    <w:rPr>
                                      <w:rFonts w:eastAsia="Arial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4pt;margin-top:-171.55pt;width:368.3pt;height:203.1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" stroked="f">
                      <v:textbox inset="0,0,0,0"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4394"/>
                              <w:gridCol w:w="720"/>
                              <w:gridCol w:w="2275"/>
                            </w:tblGrid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>
                                  <w:pPr>
                                    <w:rPr>
                                      <w:lang w:val="pt-BR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Agile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coaching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for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team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leaders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lang w:val="pt-BR"/>
                                    </w:rPr>
                                    <w:t>2011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pPr>
                                    <w:rPr>
                                      <w:lang w:val="pt-BR"/>
                                    </w:rPr>
                                  </w:pPr>
                                  <w:proofErr w:type="spellStart"/>
                                  <w:r>
                                    <w:t>LeanSight</w:t>
                                  </w:r>
                                  <w:proofErr w:type="spellEnd"/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>
                                  <w:pPr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>Project Professional 2007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lang w:val="pt-BR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8E072C">
                                  <w:pPr>
                                    <w:snapToGrid w:val="0"/>
                                  </w:pPr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>
                                  <w:pPr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>BPMN 2.0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lang w:val="pt-BR"/>
                                    </w:rPr>
                                    <w:t>2009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pPr>
                                    <w:rPr>
                                      <w:lang w:val="pt-BR"/>
                                    </w:rPr>
                                  </w:pPr>
                                  <w:r>
                                    <w:t>Universidad</w:t>
                                  </w:r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>
                                  <w:pPr>
                                    <w:rPr>
                                      <w:rFonts w:eastAsia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 xml:space="preserve">Microsoft </w:t>
                                  </w:r>
                                  <w:proofErr w:type="gramStart"/>
                                  <w:r>
                                    <w:rPr>
                                      <w:lang w:val="pt-BR"/>
                                    </w:rPr>
                                    <w:t>ASP.</w:t>
                                  </w:r>
                                  <w:proofErr w:type="gramEnd"/>
                                  <w:r>
                                    <w:rPr>
                                      <w:lang w:val="pt-BR"/>
                                    </w:rPr>
                                    <w:t xml:space="preserve">NET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Certified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Training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rFonts w:eastAsia="Arial"/>
                                      <w:lang w:val="pt-BR"/>
                                    </w:rPr>
                                    <w:t xml:space="preserve">                               </w:t>
                                  </w:r>
                                  <w:r>
                                    <w:rPr>
                                      <w:lang w:val="pt-BR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pPr>
                                    <w:rPr>
                                      <w:lang w:val="pt-BR"/>
                                    </w:rPr>
                                  </w:pPr>
                                  <w:r>
                                    <w:t>Computer One. Chile</w:t>
                                  </w:r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>
                                  <w:pPr>
                                    <w:rPr>
                                      <w:rFonts w:eastAsia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 xml:space="preserve"> Microsoft Sharepoint Portal Server 2003 Microsoft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certified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training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rFonts w:eastAsia="Arial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lang w:val="pt-BR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pPr>
                                    <w:rPr>
                                      <w:lang w:val="pt-BR"/>
                                    </w:rPr>
                                  </w:pPr>
                                  <w:r>
                                    <w:t>Computer One. Chile</w:t>
                                  </w:r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>
                                  <w:pPr>
                                    <w:rPr>
                                      <w:rFonts w:eastAsia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 xml:space="preserve">Microsoft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Biztalk</w:t>
                                  </w:r>
                                  <w:proofErr w:type="spellEnd"/>
                                  <w:proofErr w:type="gramStart"/>
                                  <w:r>
                                    <w:rPr>
                                      <w:lang w:val="pt-BR"/>
                                    </w:rPr>
                                    <w:t xml:space="preserve">  </w:t>
                                  </w:r>
                                  <w:proofErr w:type="gramEnd"/>
                                  <w:r>
                                    <w:rPr>
                                      <w:lang w:val="pt-BR"/>
                                    </w:rPr>
                                    <w:t xml:space="preserve">Server     2004  Microsoft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Certified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Training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rFonts w:eastAsia="Arial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t>Computer One. Chile</w:t>
                                  </w:r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>
                                  <w:pPr>
                                    <w:rPr>
                                      <w:rFonts w:eastAsia="Arial"/>
                                    </w:rPr>
                                  </w:pPr>
                                  <w:proofErr w:type="spellStart"/>
                                  <w:r>
                                    <w:t>Ultimus</w:t>
                                  </w:r>
                                  <w:proofErr w:type="spellEnd"/>
                                  <w:r>
                                    <w:t xml:space="preserve"> Workflow Certified Professional                             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rFonts w:eastAsia="Arial"/>
                                    </w:rPr>
                                    <w:t xml:space="preserve"> </w:t>
                                  </w:r>
                                  <w: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pPr>
                                    <w:rPr>
                                      <w:lang w:val="pt-BR"/>
                                    </w:rPr>
                                  </w:pPr>
                                  <w:proofErr w:type="spellStart"/>
                                  <w:r>
                                    <w:t>Ultimus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América</w:t>
                                  </w:r>
                                  <w:proofErr w:type="spellEnd"/>
                                  <w:r>
                                    <w:t xml:space="preserve"> Latina. Panamá</w:t>
                                  </w:r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>
                                  <w:pPr>
                                    <w:rPr>
                                      <w:lang w:val="pt-BR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Mbe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in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Information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Technologies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and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Communications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lang w:val="pt-BR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t>GESTA-EOI</w:t>
                                  </w:r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>
                                  <w:r>
                                    <w:t xml:space="preserve">Project Management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t>1999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proofErr w:type="spellStart"/>
                                  <w:r>
                                    <w:t>Empresa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Computación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Minbas</w:t>
                                  </w:r>
                                  <w:proofErr w:type="spellEnd"/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>
                                  <w:pPr>
                                    <w:rPr>
                                      <w:rFonts w:eastAsia="Arial"/>
                                    </w:rPr>
                                  </w:pPr>
                                  <w:proofErr w:type="spellStart"/>
                                  <w:r>
                                    <w:t>Geoprocessing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rFonts w:eastAsia="Arial"/>
                                    </w:rPr>
                                    <w:t xml:space="preserve">                                              </w:t>
                                  </w:r>
                                  <w:r>
                                    <w:t xml:space="preserve">1997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pPr>
                                    <w:rPr>
                                      <w:rFonts w:eastAsia="Arial"/>
                                    </w:rPr>
                                  </w:pPr>
                                  <w:r>
                                    <w:t xml:space="preserve">CPRM </w:t>
                                  </w:r>
                                  <w:proofErr w:type="spellStart"/>
                                  <w:r>
                                    <w:t>Brasil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8E072C" w:rsidRDefault="00136D97">
                            <w:r>
                              <w:rPr>
                                <w:rFonts w:eastAsia="Arial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square" side="largest" anchorx="margin"/>
                    </v:shape>
                  </w:pict>
                </mc:Fallback>
              </mc:AlternateContent>
            </w:r>
          </w:p>
        </w:tc>
      </w:tr>
      <w:tr w:rsidR="008E072C" w:rsidRPr="00AC5112" w:rsidTr="00BE3736">
        <w:tc>
          <w:tcPr>
            <w:tcW w:w="1384" w:type="dxa"/>
            <w:shd w:val="clear" w:color="auto" w:fill="auto"/>
          </w:tcPr>
          <w:p w:rsidR="008E072C" w:rsidRPr="00AC5112" w:rsidRDefault="00136D97">
            <w:pPr>
              <w:pStyle w:val="SectionTitle"/>
              <w:snapToGrid w:val="0"/>
            </w:pPr>
            <w:r w:rsidRPr="00AC5112">
              <w:t>Languages</w:t>
            </w:r>
          </w:p>
        </w:tc>
        <w:tc>
          <w:tcPr>
            <w:tcW w:w="7472" w:type="dxa"/>
            <w:shd w:val="clear" w:color="auto" w:fill="auto"/>
          </w:tcPr>
          <w:p w:rsidR="008E072C" w:rsidRPr="00AC5112" w:rsidRDefault="00136D97">
            <w:pPr>
              <w:pStyle w:val="Objective"/>
              <w:snapToGrid w:val="0"/>
            </w:pPr>
            <w:r w:rsidRPr="00AC5112">
              <w:t>English  Reading (Advanced), Listening (Advanced), Writing(Advanced)</w:t>
            </w:r>
          </w:p>
          <w:p w:rsidR="008E072C" w:rsidRPr="00AC5112" w:rsidRDefault="008E072C">
            <w:pPr>
              <w:pStyle w:val="Textoindependiente"/>
              <w:snapToGrid w:val="0"/>
              <w:spacing w:before="240"/>
            </w:pPr>
          </w:p>
        </w:tc>
      </w:tr>
    </w:tbl>
    <w:p w:rsidR="008E072C" w:rsidRPr="00AC5112" w:rsidRDefault="008E072C"/>
    <w:p w:rsidR="008E072C" w:rsidRPr="00AC5112" w:rsidRDefault="008E072C"/>
    <w:p w:rsidR="008E072C" w:rsidRPr="00AC5112" w:rsidRDefault="008E072C"/>
    <w:p w:rsidR="008E072C" w:rsidRPr="00AC5112" w:rsidRDefault="006A05C4">
      <w:pPr>
        <w:pStyle w:val="Ttulo2"/>
      </w:pPr>
      <w:r>
        <w:t>Knowledge</w:t>
      </w:r>
    </w:p>
    <w:p w:rsidR="008E072C" w:rsidRPr="00AC5112" w:rsidRDefault="00136D97">
      <w:pPr>
        <w:rPr>
          <w:b/>
          <w:bCs/>
        </w:rPr>
      </w:pPr>
      <w:r w:rsidRPr="00AC5112">
        <w:rPr>
          <w:b/>
          <w:bCs/>
        </w:rPr>
        <w:t>Development Methodologies</w:t>
      </w:r>
    </w:p>
    <w:p w:rsidR="008E072C" w:rsidRPr="00AC5112" w:rsidRDefault="008E072C">
      <w:pPr>
        <w:rPr>
          <w:b/>
          <w:bCs/>
        </w:rPr>
      </w:pPr>
    </w:p>
    <w:p w:rsidR="008E072C" w:rsidRPr="00AC5112" w:rsidRDefault="00136D97">
      <w:pPr>
        <w:numPr>
          <w:ilvl w:val="0"/>
          <w:numId w:val="5"/>
        </w:numPr>
      </w:pPr>
      <w:r w:rsidRPr="00AC5112">
        <w:rPr>
          <w:rFonts w:eastAsia="Arial"/>
        </w:rPr>
        <w:t xml:space="preserve"> </w:t>
      </w:r>
      <w:r w:rsidRPr="00AC5112">
        <w:t>Extreme Programming</w:t>
      </w:r>
    </w:p>
    <w:p w:rsidR="008E072C" w:rsidRPr="00AC5112" w:rsidRDefault="008E072C"/>
    <w:p w:rsidR="008E072C" w:rsidRPr="00AC5112" w:rsidRDefault="00136D97">
      <w:pPr>
        <w:numPr>
          <w:ilvl w:val="0"/>
          <w:numId w:val="5"/>
        </w:numPr>
      </w:pPr>
      <w:r w:rsidRPr="00AC5112">
        <w:rPr>
          <w:rFonts w:eastAsia="Arial"/>
        </w:rPr>
        <w:lastRenderedPageBreak/>
        <w:t xml:space="preserve"> </w:t>
      </w:r>
      <w:r w:rsidRPr="00AC5112">
        <w:t>Scrum</w:t>
      </w:r>
    </w:p>
    <w:p w:rsidR="008E072C" w:rsidRPr="00AC5112" w:rsidRDefault="008E072C"/>
    <w:p w:rsidR="008E072C" w:rsidRPr="00AC5112" w:rsidRDefault="00136D97">
      <w:pPr>
        <w:numPr>
          <w:ilvl w:val="0"/>
          <w:numId w:val="5"/>
        </w:numPr>
      </w:pPr>
      <w:r w:rsidRPr="00AC5112">
        <w:rPr>
          <w:rFonts w:eastAsia="Arial"/>
        </w:rPr>
        <w:t xml:space="preserve"> </w:t>
      </w:r>
      <w:r w:rsidRPr="00AC5112">
        <w:t>RUP</w:t>
      </w:r>
    </w:p>
    <w:p w:rsidR="008E072C" w:rsidRPr="00AC5112" w:rsidRDefault="008E072C"/>
    <w:p w:rsidR="008E072C" w:rsidRPr="00AC5112" w:rsidRDefault="00136D97">
      <w:pPr>
        <w:numPr>
          <w:ilvl w:val="0"/>
          <w:numId w:val="5"/>
        </w:numPr>
      </w:pPr>
      <w:r w:rsidRPr="00AC5112">
        <w:t>Domain Driven Development</w:t>
      </w:r>
    </w:p>
    <w:p w:rsidR="008E072C" w:rsidRPr="00AC5112" w:rsidRDefault="008E072C"/>
    <w:p w:rsidR="008E072C" w:rsidRPr="00AC5112" w:rsidRDefault="00136D97">
      <w:pPr>
        <w:numPr>
          <w:ilvl w:val="0"/>
          <w:numId w:val="5"/>
        </w:numPr>
      </w:pPr>
      <w:r w:rsidRPr="00AC5112">
        <w:t>Test Driven Development</w:t>
      </w:r>
    </w:p>
    <w:p w:rsidR="008E072C" w:rsidRPr="00AC5112" w:rsidRDefault="008E072C"/>
    <w:p w:rsidR="008E072C" w:rsidRPr="00AC5112" w:rsidRDefault="00136D97">
      <w:pPr>
        <w:rPr>
          <w:b/>
          <w:bCs/>
        </w:rPr>
      </w:pPr>
      <w:r w:rsidRPr="00AC5112">
        <w:rPr>
          <w:rFonts w:eastAsia="Arial"/>
        </w:rPr>
        <w:t xml:space="preserve">     </w:t>
      </w:r>
    </w:p>
    <w:p w:rsidR="008E072C" w:rsidRPr="00AC5112" w:rsidRDefault="00136D97">
      <w:pPr>
        <w:rPr>
          <w:b/>
          <w:bCs/>
        </w:rPr>
      </w:pPr>
      <w:r w:rsidRPr="00AC5112">
        <w:rPr>
          <w:b/>
          <w:bCs/>
        </w:rPr>
        <w:t>Programming Languages</w:t>
      </w:r>
    </w:p>
    <w:p w:rsidR="008E072C" w:rsidRPr="00AC5112" w:rsidRDefault="008E072C">
      <w:pPr>
        <w:rPr>
          <w:b/>
          <w:bCs/>
        </w:rPr>
      </w:pPr>
    </w:p>
    <w:p w:rsidR="008E072C" w:rsidRPr="00AC5112" w:rsidRDefault="00136D97">
      <w:pPr>
        <w:numPr>
          <w:ilvl w:val="0"/>
          <w:numId w:val="6"/>
        </w:numPr>
        <w:rPr>
          <w:rFonts w:eastAsia="Arial"/>
        </w:rPr>
      </w:pPr>
      <w:r w:rsidRPr="00AC5112">
        <w:t>C#/ASP.NET</w:t>
      </w:r>
    </w:p>
    <w:p w:rsidR="008E072C" w:rsidRPr="00AC5112" w:rsidRDefault="00136D97">
      <w:r w:rsidRPr="00AC5112">
        <w:rPr>
          <w:rFonts w:eastAsia="Arial"/>
        </w:rPr>
        <w:t xml:space="preserve">  </w:t>
      </w:r>
    </w:p>
    <w:p w:rsidR="008E072C" w:rsidRPr="00AC5112" w:rsidRDefault="00136D97">
      <w:pPr>
        <w:numPr>
          <w:ilvl w:val="0"/>
          <w:numId w:val="6"/>
        </w:numPr>
        <w:rPr>
          <w:rFonts w:eastAsia="Arial"/>
        </w:rPr>
      </w:pPr>
      <w:r w:rsidRPr="00AC5112">
        <w:t>Java/JSP</w:t>
      </w:r>
    </w:p>
    <w:p w:rsidR="008E072C" w:rsidRPr="00AC5112" w:rsidRDefault="00136D97">
      <w:r w:rsidRPr="00AC5112">
        <w:rPr>
          <w:rFonts w:eastAsia="Arial"/>
        </w:rPr>
        <w:t xml:space="preserve">    </w:t>
      </w:r>
    </w:p>
    <w:p w:rsidR="008E072C" w:rsidRPr="00AC5112" w:rsidRDefault="00136D97">
      <w:pPr>
        <w:numPr>
          <w:ilvl w:val="0"/>
          <w:numId w:val="6"/>
        </w:numPr>
        <w:rPr>
          <w:rFonts w:eastAsia="Arial"/>
        </w:rPr>
      </w:pPr>
      <w:r w:rsidRPr="00AC5112">
        <w:t>Java Script</w:t>
      </w:r>
    </w:p>
    <w:p w:rsidR="008E072C" w:rsidRPr="00AC5112" w:rsidRDefault="00136D97">
      <w:r w:rsidRPr="00AC5112">
        <w:rPr>
          <w:rFonts w:eastAsia="Arial"/>
        </w:rPr>
        <w:t xml:space="preserve">    </w:t>
      </w:r>
    </w:p>
    <w:p w:rsidR="008E072C" w:rsidRPr="00AC5112" w:rsidRDefault="00136D97">
      <w:pPr>
        <w:numPr>
          <w:ilvl w:val="0"/>
          <w:numId w:val="6"/>
        </w:numPr>
        <w:rPr>
          <w:rFonts w:eastAsia="Arial"/>
        </w:rPr>
      </w:pPr>
      <w:r w:rsidRPr="00AC5112">
        <w:t>Ruby</w:t>
      </w:r>
    </w:p>
    <w:p w:rsidR="008E072C" w:rsidRPr="00AC5112" w:rsidRDefault="00136D97">
      <w:r w:rsidRPr="00AC5112">
        <w:rPr>
          <w:rFonts w:eastAsia="Arial"/>
        </w:rPr>
        <w:t xml:space="preserve">    </w:t>
      </w:r>
    </w:p>
    <w:p w:rsidR="008E072C" w:rsidRPr="00AC5112" w:rsidRDefault="00136D97">
      <w:pPr>
        <w:numPr>
          <w:ilvl w:val="0"/>
          <w:numId w:val="6"/>
        </w:numPr>
        <w:rPr>
          <w:rFonts w:eastAsia="Arial"/>
        </w:rPr>
      </w:pPr>
      <w:r w:rsidRPr="00AC5112">
        <w:t>XML/ XSLT</w:t>
      </w:r>
    </w:p>
    <w:p w:rsidR="008E072C" w:rsidRPr="00AC5112" w:rsidRDefault="00136D97">
      <w:r w:rsidRPr="00AC5112">
        <w:rPr>
          <w:rFonts w:eastAsia="Arial"/>
        </w:rPr>
        <w:t xml:space="preserve">    </w:t>
      </w:r>
    </w:p>
    <w:p w:rsidR="008E072C" w:rsidRPr="00AC5112" w:rsidRDefault="00136D97">
      <w:pPr>
        <w:numPr>
          <w:ilvl w:val="0"/>
          <w:numId w:val="6"/>
        </w:numPr>
      </w:pPr>
      <w:r w:rsidRPr="00AC5112">
        <w:t>HTML</w:t>
      </w:r>
    </w:p>
    <w:p w:rsidR="008E072C" w:rsidRPr="00AC5112" w:rsidRDefault="008E072C"/>
    <w:p w:rsidR="008E072C" w:rsidRPr="00AC5112" w:rsidRDefault="00136D97">
      <w:pPr>
        <w:rPr>
          <w:b/>
          <w:bCs/>
        </w:rPr>
      </w:pPr>
      <w:r w:rsidRPr="00AC5112">
        <w:rPr>
          <w:rFonts w:eastAsia="Arial"/>
        </w:rPr>
        <w:t xml:space="preserve">    </w:t>
      </w:r>
    </w:p>
    <w:p w:rsidR="008E072C" w:rsidRPr="00AC5112" w:rsidRDefault="00136D97">
      <w:pPr>
        <w:rPr>
          <w:b/>
          <w:bCs/>
        </w:rPr>
      </w:pPr>
      <w:r w:rsidRPr="00AC5112">
        <w:rPr>
          <w:b/>
          <w:bCs/>
        </w:rPr>
        <w:t>Data base</w:t>
      </w:r>
    </w:p>
    <w:p w:rsidR="008E072C" w:rsidRPr="00AC5112" w:rsidRDefault="008E072C">
      <w:pPr>
        <w:rPr>
          <w:b/>
          <w:bCs/>
        </w:rPr>
      </w:pPr>
    </w:p>
    <w:p w:rsidR="008E072C" w:rsidRPr="00AC5112" w:rsidRDefault="00136D97">
      <w:pPr>
        <w:numPr>
          <w:ilvl w:val="0"/>
          <w:numId w:val="7"/>
        </w:numPr>
      </w:pPr>
      <w:r w:rsidRPr="00AC5112">
        <w:t>Oracle</w:t>
      </w:r>
    </w:p>
    <w:p w:rsidR="008E072C" w:rsidRPr="00AC5112" w:rsidRDefault="008E072C"/>
    <w:p w:rsidR="008E072C" w:rsidRPr="00AC5112" w:rsidRDefault="00136D97">
      <w:pPr>
        <w:numPr>
          <w:ilvl w:val="0"/>
          <w:numId w:val="7"/>
        </w:numPr>
      </w:pPr>
      <w:r w:rsidRPr="00AC5112">
        <w:t xml:space="preserve">MS </w:t>
      </w:r>
      <w:proofErr w:type="spellStart"/>
      <w:r w:rsidRPr="00AC5112">
        <w:t>Sql</w:t>
      </w:r>
      <w:proofErr w:type="spellEnd"/>
      <w:r w:rsidRPr="00AC5112">
        <w:t xml:space="preserve"> Server</w:t>
      </w:r>
    </w:p>
    <w:p w:rsidR="008E072C" w:rsidRPr="00AC5112" w:rsidRDefault="008E072C"/>
    <w:p w:rsidR="008E072C" w:rsidRPr="00AC5112" w:rsidRDefault="00136D97">
      <w:pPr>
        <w:numPr>
          <w:ilvl w:val="0"/>
          <w:numId w:val="7"/>
        </w:numPr>
      </w:pPr>
      <w:proofErr w:type="spellStart"/>
      <w:r w:rsidRPr="00AC5112">
        <w:t>MySql</w:t>
      </w:r>
      <w:proofErr w:type="spellEnd"/>
    </w:p>
    <w:p w:rsidR="008E072C" w:rsidRPr="00AC5112" w:rsidRDefault="008E072C"/>
    <w:p w:rsidR="008E072C" w:rsidRPr="00AC5112" w:rsidRDefault="00136D97">
      <w:pPr>
        <w:numPr>
          <w:ilvl w:val="0"/>
          <w:numId w:val="7"/>
        </w:numPr>
      </w:pPr>
      <w:proofErr w:type="spellStart"/>
      <w:r w:rsidRPr="00AC5112">
        <w:t>MSAccess</w:t>
      </w:r>
      <w:proofErr w:type="spellEnd"/>
    </w:p>
    <w:p w:rsidR="008E072C" w:rsidRPr="00AC5112" w:rsidRDefault="008E072C"/>
    <w:p w:rsidR="008E072C" w:rsidRPr="00AC5112" w:rsidRDefault="00136D97">
      <w:pPr>
        <w:rPr>
          <w:b/>
          <w:bCs/>
        </w:rPr>
      </w:pPr>
      <w:r w:rsidRPr="00AC5112">
        <w:rPr>
          <w:rFonts w:eastAsia="Arial"/>
        </w:rPr>
        <w:t xml:space="preserve">  </w:t>
      </w:r>
    </w:p>
    <w:p w:rsidR="008E072C" w:rsidRPr="00AC5112" w:rsidRDefault="00136D97">
      <w:r w:rsidRPr="00AC5112">
        <w:rPr>
          <w:b/>
          <w:bCs/>
        </w:rPr>
        <w:t>Other</w:t>
      </w:r>
    </w:p>
    <w:p w:rsidR="00136D97" w:rsidRPr="00AC5112" w:rsidRDefault="00136D97">
      <w:pPr>
        <w:numPr>
          <w:ilvl w:val="0"/>
          <w:numId w:val="8"/>
        </w:numPr>
      </w:pPr>
      <w:proofErr w:type="spellStart"/>
      <w:r w:rsidRPr="00AC5112">
        <w:t>Subversión</w:t>
      </w:r>
      <w:proofErr w:type="spellEnd"/>
    </w:p>
    <w:sectPr w:rsidR="00136D97" w:rsidRPr="00AC511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915" w:right="1800" w:bottom="166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1D7A" w:rsidRDefault="00741D7A">
      <w:r>
        <w:separator/>
      </w:r>
    </w:p>
  </w:endnote>
  <w:endnote w:type="continuationSeparator" w:id="0">
    <w:p w:rsidR="00741D7A" w:rsidRDefault="00741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Liberation Sans">
    <w:altName w:val="Arial"/>
    <w:charset w:val="80"/>
    <w:family w:val="swiss"/>
    <w:pitch w:val="variable"/>
  </w:font>
  <w:font w:name="WenQuanYi Micro Hei"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072C" w:rsidRDefault="008E072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072C" w:rsidRDefault="008E072C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072C" w:rsidRDefault="008E072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1D7A" w:rsidRDefault="00741D7A">
      <w:r>
        <w:separator/>
      </w:r>
    </w:p>
  </w:footnote>
  <w:footnote w:type="continuationSeparator" w:id="0">
    <w:p w:rsidR="00741D7A" w:rsidRDefault="00741D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072C" w:rsidRDefault="008E072C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072C" w:rsidRDefault="008E072C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072C" w:rsidRDefault="008E072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singleLevel"/>
    <w:tmpl w:val="00000002"/>
    <w:lvl w:ilvl="0">
      <w:start w:val="1"/>
      <w:numFmt w:val="bullet"/>
      <w:pStyle w:val="Achievement"/>
      <w:lvlText w:val=""/>
      <w:lvlJc w:val="left"/>
      <w:pPr>
        <w:tabs>
          <w:tab w:val="num" w:pos="720"/>
        </w:tabs>
        <w:ind w:left="605" w:hanging="245"/>
      </w:pPr>
      <w:rPr>
        <w:rFonts w:ascii="Wingdings" w:hAnsi="Wingdings" w:cs="Wingdings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Wingding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Wingding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>
    <w:nsid w:val="585F0998"/>
    <w:multiLevelType w:val="hybridMultilevel"/>
    <w:tmpl w:val="7DEAF5F8"/>
    <w:lvl w:ilvl="0" w:tplc="633EB53A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4E3C4A"/>
    <w:multiLevelType w:val="hybridMultilevel"/>
    <w:tmpl w:val="FBC43816"/>
    <w:lvl w:ilvl="0" w:tplc="633EB53A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6F53A9"/>
    <w:multiLevelType w:val="hybridMultilevel"/>
    <w:tmpl w:val="9E0EFB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0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112"/>
    <w:rsid w:val="00136D97"/>
    <w:rsid w:val="00330520"/>
    <w:rsid w:val="003E5D77"/>
    <w:rsid w:val="006A05C4"/>
    <w:rsid w:val="00741D7A"/>
    <w:rsid w:val="008E072C"/>
    <w:rsid w:val="00AC5112"/>
    <w:rsid w:val="00BE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D77"/>
    <w:pPr>
      <w:suppressAutoHyphens/>
    </w:pPr>
    <w:rPr>
      <w:rFonts w:ascii="Arial" w:hAnsi="Arial" w:cs="Arial"/>
      <w:lang w:val="en-US" w:eastAsia="zh-CN"/>
    </w:rPr>
  </w:style>
  <w:style w:type="paragraph" w:styleId="Ttulo1">
    <w:name w:val="heading 1"/>
    <w:basedOn w:val="HeadingBase"/>
    <w:next w:val="Textoindependiente"/>
    <w:qFormat/>
    <w:pPr>
      <w:numPr>
        <w:numId w:val="1"/>
      </w:numPr>
      <w:spacing w:before="220" w:after="220"/>
      <w:ind w:left="-2160" w:firstLine="0"/>
      <w:jc w:val="left"/>
      <w:outlineLvl w:val="0"/>
    </w:pPr>
    <w:rPr>
      <w:rFonts w:ascii="Arial Black" w:hAnsi="Arial Black" w:cs="Arial Black"/>
      <w:kern w:val="1"/>
      <w:sz w:val="20"/>
    </w:rPr>
  </w:style>
  <w:style w:type="paragraph" w:styleId="Ttulo2">
    <w:name w:val="heading 2"/>
    <w:basedOn w:val="HeadingBase"/>
    <w:next w:val="Textoindependiente"/>
    <w:qFormat/>
    <w:pPr>
      <w:numPr>
        <w:ilvl w:val="1"/>
        <w:numId w:val="1"/>
      </w:numPr>
      <w:spacing w:after="220"/>
      <w:jc w:val="left"/>
      <w:outlineLvl w:val="1"/>
    </w:pPr>
    <w:rPr>
      <w:rFonts w:ascii="Arial Black" w:hAnsi="Arial Black" w:cs="Arial Black"/>
      <w:sz w:val="20"/>
    </w:rPr>
  </w:style>
  <w:style w:type="paragraph" w:styleId="Ttulo3">
    <w:name w:val="heading 3"/>
    <w:basedOn w:val="HeadingBase"/>
    <w:next w:val="Textoindependiente"/>
    <w:qFormat/>
    <w:pPr>
      <w:numPr>
        <w:ilvl w:val="2"/>
        <w:numId w:val="1"/>
      </w:numPr>
      <w:spacing w:after="220"/>
      <w:jc w:val="left"/>
      <w:outlineLvl w:val="2"/>
    </w:pPr>
    <w:rPr>
      <w:i/>
      <w:spacing w:val="-2"/>
      <w:sz w:val="20"/>
    </w:rPr>
  </w:style>
  <w:style w:type="paragraph" w:styleId="Ttulo4">
    <w:name w:val="heading 4"/>
    <w:basedOn w:val="HeadingBase"/>
    <w:next w:val="Textoindependiente"/>
    <w:qFormat/>
    <w:pPr>
      <w:numPr>
        <w:ilvl w:val="3"/>
        <w:numId w:val="1"/>
      </w:numPr>
      <w:jc w:val="left"/>
      <w:outlineLvl w:val="3"/>
    </w:pPr>
    <w:rPr>
      <w:rFonts w:ascii="Arial Black" w:hAnsi="Arial Black" w:cs="Arial Black"/>
      <w:sz w:val="20"/>
    </w:rPr>
  </w:style>
  <w:style w:type="paragraph" w:styleId="Ttulo5">
    <w:name w:val="heading 5"/>
    <w:basedOn w:val="HeadingBase"/>
    <w:next w:val="Textoindependiente"/>
    <w:qFormat/>
    <w:pPr>
      <w:numPr>
        <w:ilvl w:val="4"/>
        <w:numId w:val="1"/>
      </w:numPr>
      <w:spacing w:after="220"/>
      <w:jc w:val="left"/>
      <w:outlineLvl w:val="4"/>
    </w:pPr>
    <w:rPr>
      <w:rFonts w:ascii="Arial Black" w:hAnsi="Arial Black" w:cs="Arial Black"/>
      <w:sz w:val="1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 w:cs="Wingdings"/>
    </w:rPr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 w:cs="Wingdings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Fuentedeprrafopredeter1">
    <w:name w:val="Fuente de párrafo predeter.1"/>
  </w:style>
  <w:style w:type="character" w:styleId="nfasis">
    <w:name w:val="Emphasis"/>
    <w:qFormat/>
    <w:rPr>
      <w:rFonts w:ascii="Arial Black" w:hAnsi="Arial Black" w:cs="Arial Black"/>
      <w:spacing w:val="-8"/>
      <w:sz w:val="18"/>
    </w:rPr>
  </w:style>
  <w:style w:type="character" w:customStyle="1" w:styleId="Job">
    <w:name w:val="Job"/>
    <w:basedOn w:val="Fuentedeprrafopredeter1"/>
  </w:style>
  <w:style w:type="character" w:customStyle="1" w:styleId="Lead-inEmphasis">
    <w:name w:val="Lead-in Emphasis"/>
    <w:rPr>
      <w:rFonts w:ascii="Arial Black" w:hAnsi="Arial Black" w:cs="Arial Black"/>
      <w:spacing w:val="-6"/>
      <w:sz w:val="18"/>
    </w:rPr>
  </w:style>
  <w:style w:type="character" w:styleId="Nmerodepgina">
    <w:name w:val="page number"/>
    <w:rPr>
      <w:rFonts w:ascii="Arial" w:hAnsi="Arial" w:cs="Arial"/>
      <w:sz w:val="18"/>
    </w:rPr>
  </w:style>
  <w:style w:type="character" w:styleId="Hipervnculo">
    <w:name w:val="Hyperlink"/>
    <w:rPr>
      <w:color w:val="000080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0z1">
    <w:name w:val="WW8Num10z1"/>
    <w:rPr>
      <w:rFonts w:ascii="OpenSymbol" w:hAnsi="OpenSymbol" w:cs="OpenSymbol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Textoindependiente">
    <w:name w:val="Body Text"/>
    <w:basedOn w:val="Normal"/>
    <w:pPr>
      <w:spacing w:after="220" w:line="220" w:lineRule="atLeast"/>
      <w:jc w:val="both"/>
    </w:pPr>
    <w:rPr>
      <w:spacing w:val="-5"/>
    </w:rPr>
  </w:style>
  <w:style w:type="paragraph" w:styleId="Lista">
    <w:name w:val="List"/>
    <w:basedOn w:val="Textoindependiente"/>
    <w:rPr>
      <w:rFonts w:cs="Lohit Hindi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HeadingBase">
    <w:name w:val="Heading Base"/>
    <w:basedOn w:val="Textoindependiente"/>
    <w:next w:val="Textoindependiente"/>
    <w:pPr>
      <w:keepNext/>
      <w:keepLines/>
      <w:spacing w:after="0"/>
    </w:pPr>
    <w:rPr>
      <w:spacing w:val="-4"/>
      <w:sz w:val="18"/>
    </w:rPr>
  </w:style>
  <w:style w:type="paragraph" w:customStyle="1" w:styleId="Achievement">
    <w:name w:val="Achievement"/>
    <w:basedOn w:val="Textoindependiente"/>
    <w:pPr>
      <w:numPr>
        <w:numId w:val="2"/>
      </w:numPr>
      <w:spacing w:after="60"/>
    </w:pPr>
  </w:style>
  <w:style w:type="paragraph" w:customStyle="1" w:styleId="Address1">
    <w:name w:val="Address 1"/>
    <w:basedOn w:val="Normal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sz w:val="14"/>
    </w:rPr>
  </w:style>
  <w:style w:type="paragraph" w:styleId="Sangradetextonormal">
    <w:name w:val="Body Text Indent"/>
    <w:basedOn w:val="Textoindependiente"/>
    <w:pPr>
      <w:ind w:left="720"/>
    </w:pPr>
  </w:style>
  <w:style w:type="paragraph" w:customStyle="1" w:styleId="CityState">
    <w:name w:val="City/State"/>
    <w:basedOn w:val="Textoindependiente"/>
    <w:next w:val="Textoindependiente"/>
    <w:pPr>
      <w:keepNext/>
    </w:pPr>
  </w:style>
  <w:style w:type="paragraph" w:customStyle="1" w:styleId="CompanyName">
    <w:name w:val="Company Name"/>
    <w:basedOn w:val="Normal"/>
    <w:next w:val="Normal"/>
    <w:pPr>
      <w:tabs>
        <w:tab w:val="left" w:pos="2160"/>
        <w:tab w:val="right" w:pos="6480"/>
      </w:tabs>
      <w:spacing w:before="240" w:after="40" w:line="220" w:lineRule="atLeast"/>
    </w:pPr>
  </w:style>
  <w:style w:type="paragraph" w:customStyle="1" w:styleId="CompanyNameOne">
    <w:name w:val="Company Name One"/>
    <w:basedOn w:val="CompanyName"/>
    <w:next w:val="Normal"/>
  </w:style>
  <w:style w:type="paragraph" w:customStyle="1" w:styleId="Fecha1">
    <w:name w:val="Fecha1"/>
    <w:basedOn w:val="Textoindependiente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jc w:val="both"/>
    </w:pPr>
    <w:rPr>
      <w:spacing w:val="-20"/>
      <w:sz w:val="48"/>
    </w:rPr>
  </w:style>
  <w:style w:type="paragraph" w:customStyle="1" w:styleId="HeaderBase">
    <w:name w:val="Header Base"/>
    <w:basedOn w:val="Normal"/>
    <w:pPr>
      <w:jc w:val="both"/>
    </w:pPr>
  </w:style>
  <w:style w:type="paragraph" w:styleId="Piedepgina">
    <w:name w:val="footer"/>
    <w:basedOn w:val="HeaderBase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Encabezado">
    <w:name w:val="header"/>
    <w:basedOn w:val="HeaderBase"/>
    <w:pPr>
      <w:spacing w:line="220" w:lineRule="atLeast"/>
      <w:ind w:left="-2160"/>
    </w:pPr>
  </w:style>
  <w:style w:type="paragraph" w:customStyle="1" w:styleId="Institution">
    <w:name w:val="Institution"/>
    <w:basedOn w:val="Normal"/>
    <w:next w:val="Achievement"/>
    <w:pPr>
      <w:tabs>
        <w:tab w:val="left" w:pos="2160"/>
        <w:tab w:val="right" w:pos="6480"/>
      </w:tabs>
      <w:spacing w:before="240" w:after="60" w:line="220" w:lineRule="atLeast"/>
    </w:pPr>
  </w:style>
  <w:style w:type="paragraph" w:customStyle="1" w:styleId="JobTitle">
    <w:name w:val="Job Title"/>
    <w:next w:val="Achievement"/>
    <w:pPr>
      <w:suppressAutoHyphens/>
      <w:spacing w:after="60" w:line="220" w:lineRule="atLeast"/>
    </w:pPr>
    <w:rPr>
      <w:rFonts w:ascii="Arial Black" w:hAnsi="Arial Black" w:cs="Arial Black"/>
      <w:spacing w:val="-10"/>
      <w:lang w:val="en-US" w:eastAsia="zh-CN"/>
    </w:rPr>
  </w:style>
  <w:style w:type="paragraph" w:customStyle="1" w:styleId="Name">
    <w:name w:val="Name"/>
    <w:basedOn w:val="Normal"/>
    <w:next w:val="Normal"/>
    <w:pPr>
      <w:pBdr>
        <w:bottom w:val="single" w:sz="6" w:space="4" w:color="000000"/>
      </w:pBdr>
      <w:spacing w:after="440" w:line="240" w:lineRule="atLeast"/>
    </w:pPr>
    <w:rPr>
      <w:rFonts w:ascii="Arial Black" w:hAnsi="Arial Black" w:cs="Arial Black"/>
      <w:spacing w:val="-35"/>
      <w:sz w:val="54"/>
    </w:rPr>
  </w:style>
  <w:style w:type="paragraph" w:customStyle="1" w:styleId="SectionTitle">
    <w:name w:val="Section Title"/>
    <w:basedOn w:val="Normal"/>
    <w:next w:val="Normal"/>
    <w:pPr>
      <w:spacing w:before="220" w:line="220" w:lineRule="atLeast"/>
    </w:pPr>
    <w:rPr>
      <w:rFonts w:ascii="Arial Black" w:hAnsi="Arial Black" w:cs="Arial Black"/>
      <w:spacing w:val="-10"/>
    </w:rPr>
  </w:style>
  <w:style w:type="paragraph" w:customStyle="1" w:styleId="NoTitle">
    <w:name w:val="No Title"/>
    <w:basedOn w:val="SectionTitle"/>
  </w:style>
  <w:style w:type="paragraph" w:customStyle="1" w:styleId="Objective">
    <w:name w:val="Objective"/>
    <w:basedOn w:val="Normal"/>
    <w:next w:val="Textoindependiente"/>
    <w:pPr>
      <w:spacing w:before="240" w:after="220" w:line="220" w:lineRule="atLeast"/>
    </w:pPr>
  </w:style>
  <w:style w:type="paragraph" w:customStyle="1" w:styleId="PersonalData">
    <w:name w:val="Personal Data"/>
    <w:basedOn w:val="Textoindependiente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Pr>
      <w:b/>
      <w:spacing w:val="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xtoindependiente"/>
  </w:style>
  <w:style w:type="table" w:styleId="Tablaconcuadrcula">
    <w:name w:val="Table Grid"/>
    <w:basedOn w:val="Tablanormal"/>
    <w:uiPriority w:val="59"/>
    <w:rsid w:val="003E5D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3E5D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D77"/>
    <w:pPr>
      <w:suppressAutoHyphens/>
    </w:pPr>
    <w:rPr>
      <w:rFonts w:ascii="Arial" w:hAnsi="Arial" w:cs="Arial"/>
      <w:lang w:val="en-US" w:eastAsia="zh-CN"/>
    </w:rPr>
  </w:style>
  <w:style w:type="paragraph" w:styleId="Ttulo1">
    <w:name w:val="heading 1"/>
    <w:basedOn w:val="HeadingBase"/>
    <w:next w:val="Textoindependiente"/>
    <w:qFormat/>
    <w:pPr>
      <w:numPr>
        <w:numId w:val="1"/>
      </w:numPr>
      <w:spacing w:before="220" w:after="220"/>
      <w:ind w:left="-2160" w:firstLine="0"/>
      <w:jc w:val="left"/>
      <w:outlineLvl w:val="0"/>
    </w:pPr>
    <w:rPr>
      <w:rFonts w:ascii="Arial Black" w:hAnsi="Arial Black" w:cs="Arial Black"/>
      <w:kern w:val="1"/>
      <w:sz w:val="20"/>
    </w:rPr>
  </w:style>
  <w:style w:type="paragraph" w:styleId="Ttulo2">
    <w:name w:val="heading 2"/>
    <w:basedOn w:val="HeadingBase"/>
    <w:next w:val="Textoindependiente"/>
    <w:qFormat/>
    <w:pPr>
      <w:numPr>
        <w:ilvl w:val="1"/>
        <w:numId w:val="1"/>
      </w:numPr>
      <w:spacing w:after="220"/>
      <w:jc w:val="left"/>
      <w:outlineLvl w:val="1"/>
    </w:pPr>
    <w:rPr>
      <w:rFonts w:ascii="Arial Black" w:hAnsi="Arial Black" w:cs="Arial Black"/>
      <w:sz w:val="20"/>
    </w:rPr>
  </w:style>
  <w:style w:type="paragraph" w:styleId="Ttulo3">
    <w:name w:val="heading 3"/>
    <w:basedOn w:val="HeadingBase"/>
    <w:next w:val="Textoindependiente"/>
    <w:qFormat/>
    <w:pPr>
      <w:numPr>
        <w:ilvl w:val="2"/>
        <w:numId w:val="1"/>
      </w:numPr>
      <w:spacing w:after="220"/>
      <w:jc w:val="left"/>
      <w:outlineLvl w:val="2"/>
    </w:pPr>
    <w:rPr>
      <w:i/>
      <w:spacing w:val="-2"/>
      <w:sz w:val="20"/>
    </w:rPr>
  </w:style>
  <w:style w:type="paragraph" w:styleId="Ttulo4">
    <w:name w:val="heading 4"/>
    <w:basedOn w:val="HeadingBase"/>
    <w:next w:val="Textoindependiente"/>
    <w:qFormat/>
    <w:pPr>
      <w:numPr>
        <w:ilvl w:val="3"/>
        <w:numId w:val="1"/>
      </w:numPr>
      <w:jc w:val="left"/>
      <w:outlineLvl w:val="3"/>
    </w:pPr>
    <w:rPr>
      <w:rFonts w:ascii="Arial Black" w:hAnsi="Arial Black" w:cs="Arial Black"/>
      <w:sz w:val="20"/>
    </w:rPr>
  </w:style>
  <w:style w:type="paragraph" w:styleId="Ttulo5">
    <w:name w:val="heading 5"/>
    <w:basedOn w:val="HeadingBase"/>
    <w:next w:val="Textoindependiente"/>
    <w:qFormat/>
    <w:pPr>
      <w:numPr>
        <w:ilvl w:val="4"/>
        <w:numId w:val="1"/>
      </w:numPr>
      <w:spacing w:after="220"/>
      <w:jc w:val="left"/>
      <w:outlineLvl w:val="4"/>
    </w:pPr>
    <w:rPr>
      <w:rFonts w:ascii="Arial Black" w:hAnsi="Arial Black" w:cs="Arial Black"/>
      <w:sz w:val="1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 w:cs="Wingdings"/>
    </w:rPr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 w:cs="Wingdings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Fuentedeprrafopredeter1">
    <w:name w:val="Fuente de párrafo predeter.1"/>
  </w:style>
  <w:style w:type="character" w:styleId="nfasis">
    <w:name w:val="Emphasis"/>
    <w:qFormat/>
    <w:rPr>
      <w:rFonts w:ascii="Arial Black" w:hAnsi="Arial Black" w:cs="Arial Black"/>
      <w:spacing w:val="-8"/>
      <w:sz w:val="18"/>
    </w:rPr>
  </w:style>
  <w:style w:type="character" w:customStyle="1" w:styleId="Job">
    <w:name w:val="Job"/>
    <w:basedOn w:val="Fuentedeprrafopredeter1"/>
  </w:style>
  <w:style w:type="character" w:customStyle="1" w:styleId="Lead-inEmphasis">
    <w:name w:val="Lead-in Emphasis"/>
    <w:rPr>
      <w:rFonts w:ascii="Arial Black" w:hAnsi="Arial Black" w:cs="Arial Black"/>
      <w:spacing w:val="-6"/>
      <w:sz w:val="18"/>
    </w:rPr>
  </w:style>
  <w:style w:type="character" w:styleId="Nmerodepgina">
    <w:name w:val="page number"/>
    <w:rPr>
      <w:rFonts w:ascii="Arial" w:hAnsi="Arial" w:cs="Arial"/>
      <w:sz w:val="18"/>
    </w:rPr>
  </w:style>
  <w:style w:type="character" w:styleId="Hipervnculo">
    <w:name w:val="Hyperlink"/>
    <w:rPr>
      <w:color w:val="000080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0z1">
    <w:name w:val="WW8Num10z1"/>
    <w:rPr>
      <w:rFonts w:ascii="OpenSymbol" w:hAnsi="OpenSymbol" w:cs="OpenSymbol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Textoindependiente">
    <w:name w:val="Body Text"/>
    <w:basedOn w:val="Normal"/>
    <w:pPr>
      <w:spacing w:after="220" w:line="220" w:lineRule="atLeast"/>
      <w:jc w:val="both"/>
    </w:pPr>
    <w:rPr>
      <w:spacing w:val="-5"/>
    </w:rPr>
  </w:style>
  <w:style w:type="paragraph" w:styleId="Lista">
    <w:name w:val="List"/>
    <w:basedOn w:val="Textoindependiente"/>
    <w:rPr>
      <w:rFonts w:cs="Lohit Hindi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HeadingBase">
    <w:name w:val="Heading Base"/>
    <w:basedOn w:val="Textoindependiente"/>
    <w:next w:val="Textoindependiente"/>
    <w:pPr>
      <w:keepNext/>
      <w:keepLines/>
      <w:spacing w:after="0"/>
    </w:pPr>
    <w:rPr>
      <w:spacing w:val="-4"/>
      <w:sz w:val="18"/>
    </w:rPr>
  </w:style>
  <w:style w:type="paragraph" w:customStyle="1" w:styleId="Achievement">
    <w:name w:val="Achievement"/>
    <w:basedOn w:val="Textoindependiente"/>
    <w:pPr>
      <w:numPr>
        <w:numId w:val="2"/>
      </w:numPr>
      <w:spacing w:after="60"/>
    </w:pPr>
  </w:style>
  <w:style w:type="paragraph" w:customStyle="1" w:styleId="Address1">
    <w:name w:val="Address 1"/>
    <w:basedOn w:val="Normal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sz w:val="14"/>
    </w:rPr>
  </w:style>
  <w:style w:type="paragraph" w:styleId="Sangradetextonormal">
    <w:name w:val="Body Text Indent"/>
    <w:basedOn w:val="Textoindependiente"/>
    <w:pPr>
      <w:ind w:left="720"/>
    </w:pPr>
  </w:style>
  <w:style w:type="paragraph" w:customStyle="1" w:styleId="CityState">
    <w:name w:val="City/State"/>
    <w:basedOn w:val="Textoindependiente"/>
    <w:next w:val="Textoindependiente"/>
    <w:pPr>
      <w:keepNext/>
    </w:pPr>
  </w:style>
  <w:style w:type="paragraph" w:customStyle="1" w:styleId="CompanyName">
    <w:name w:val="Company Name"/>
    <w:basedOn w:val="Normal"/>
    <w:next w:val="Normal"/>
    <w:pPr>
      <w:tabs>
        <w:tab w:val="left" w:pos="2160"/>
        <w:tab w:val="right" w:pos="6480"/>
      </w:tabs>
      <w:spacing w:before="240" w:after="40" w:line="220" w:lineRule="atLeast"/>
    </w:pPr>
  </w:style>
  <w:style w:type="paragraph" w:customStyle="1" w:styleId="CompanyNameOne">
    <w:name w:val="Company Name One"/>
    <w:basedOn w:val="CompanyName"/>
    <w:next w:val="Normal"/>
  </w:style>
  <w:style w:type="paragraph" w:customStyle="1" w:styleId="Fecha1">
    <w:name w:val="Fecha1"/>
    <w:basedOn w:val="Textoindependiente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jc w:val="both"/>
    </w:pPr>
    <w:rPr>
      <w:spacing w:val="-20"/>
      <w:sz w:val="48"/>
    </w:rPr>
  </w:style>
  <w:style w:type="paragraph" w:customStyle="1" w:styleId="HeaderBase">
    <w:name w:val="Header Base"/>
    <w:basedOn w:val="Normal"/>
    <w:pPr>
      <w:jc w:val="both"/>
    </w:pPr>
  </w:style>
  <w:style w:type="paragraph" w:styleId="Piedepgina">
    <w:name w:val="footer"/>
    <w:basedOn w:val="HeaderBase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Encabezado">
    <w:name w:val="header"/>
    <w:basedOn w:val="HeaderBase"/>
    <w:pPr>
      <w:spacing w:line="220" w:lineRule="atLeast"/>
      <w:ind w:left="-2160"/>
    </w:pPr>
  </w:style>
  <w:style w:type="paragraph" w:customStyle="1" w:styleId="Institution">
    <w:name w:val="Institution"/>
    <w:basedOn w:val="Normal"/>
    <w:next w:val="Achievement"/>
    <w:pPr>
      <w:tabs>
        <w:tab w:val="left" w:pos="2160"/>
        <w:tab w:val="right" w:pos="6480"/>
      </w:tabs>
      <w:spacing w:before="240" w:after="60" w:line="220" w:lineRule="atLeast"/>
    </w:pPr>
  </w:style>
  <w:style w:type="paragraph" w:customStyle="1" w:styleId="JobTitle">
    <w:name w:val="Job Title"/>
    <w:next w:val="Achievement"/>
    <w:pPr>
      <w:suppressAutoHyphens/>
      <w:spacing w:after="60" w:line="220" w:lineRule="atLeast"/>
    </w:pPr>
    <w:rPr>
      <w:rFonts w:ascii="Arial Black" w:hAnsi="Arial Black" w:cs="Arial Black"/>
      <w:spacing w:val="-10"/>
      <w:lang w:val="en-US" w:eastAsia="zh-CN"/>
    </w:rPr>
  </w:style>
  <w:style w:type="paragraph" w:customStyle="1" w:styleId="Name">
    <w:name w:val="Name"/>
    <w:basedOn w:val="Normal"/>
    <w:next w:val="Normal"/>
    <w:pPr>
      <w:pBdr>
        <w:bottom w:val="single" w:sz="6" w:space="4" w:color="000000"/>
      </w:pBdr>
      <w:spacing w:after="440" w:line="240" w:lineRule="atLeast"/>
    </w:pPr>
    <w:rPr>
      <w:rFonts w:ascii="Arial Black" w:hAnsi="Arial Black" w:cs="Arial Black"/>
      <w:spacing w:val="-35"/>
      <w:sz w:val="54"/>
    </w:rPr>
  </w:style>
  <w:style w:type="paragraph" w:customStyle="1" w:styleId="SectionTitle">
    <w:name w:val="Section Title"/>
    <w:basedOn w:val="Normal"/>
    <w:next w:val="Normal"/>
    <w:pPr>
      <w:spacing w:before="220" w:line="220" w:lineRule="atLeast"/>
    </w:pPr>
    <w:rPr>
      <w:rFonts w:ascii="Arial Black" w:hAnsi="Arial Black" w:cs="Arial Black"/>
      <w:spacing w:val="-10"/>
    </w:rPr>
  </w:style>
  <w:style w:type="paragraph" w:customStyle="1" w:styleId="NoTitle">
    <w:name w:val="No Title"/>
    <w:basedOn w:val="SectionTitle"/>
  </w:style>
  <w:style w:type="paragraph" w:customStyle="1" w:styleId="Objective">
    <w:name w:val="Objective"/>
    <w:basedOn w:val="Normal"/>
    <w:next w:val="Textoindependiente"/>
    <w:pPr>
      <w:spacing w:before="240" w:after="220" w:line="220" w:lineRule="atLeast"/>
    </w:pPr>
  </w:style>
  <w:style w:type="paragraph" w:customStyle="1" w:styleId="PersonalData">
    <w:name w:val="Personal Data"/>
    <w:basedOn w:val="Textoindependiente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Pr>
      <w:b/>
      <w:spacing w:val="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xtoindependiente"/>
  </w:style>
  <w:style w:type="table" w:styleId="Tablaconcuadrcula">
    <w:name w:val="Table Grid"/>
    <w:basedOn w:val="Tablanormal"/>
    <w:uiPriority w:val="59"/>
    <w:rsid w:val="003E5D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3E5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pub/juan-labrada/20/605/b19" TargetMode="External"/><Relationship Id="rId13" Type="http://schemas.openxmlformats.org/officeDocument/2006/relationships/hyperlink" Target="http://www.onrm.minbas.cu/" TargetMode="External"/><Relationship Id="rId18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cubacel.com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impactia.com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://www.segurosfalabella.cl/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://www.bicevida.cl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Other%20Documents\Professional%20Resume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Professional Resume</Template>
  <TotalTime>34</TotalTime>
  <Pages>5</Pages>
  <Words>959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6224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juan labrada</dc:creator>
  <cp:lastModifiedBy>miriela</cp:lastModifiedBy>
  <cp:revision>3</cp:revision>
  <cp:lastPrinted>2000-04-12T11:33:00Z</cp:lastPrinted>
  <dcterms:created xsi:type="dcterms:W3CDTF">2013-01-09T06:09:00Z</dcterms:created>
  <dcterms:modified xsi:type="dcterms:W3CDTF">2013-01-09T06:42:00Z</dcterms:modified>
</cp:coreProperties>
</file>